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55BE3" w14:textId="04002F21" w:rsidR="00A9204E" w:rsidRPr="006C574F" w:rsidRDefault="006C574F">
      <w:pPr>
        <w:rPr>
          <w:sz w:val="24"/>
          <w:szCs w:val="24"/>
        </w:rPr>
      </w:pPr>
      <w:r w:rsidRPr="006C574F">
        <w:rPr>
          <w:sz w:val="24"/>
          <w:szCs w:val="24"/>
        </w:rPr>
        <w:t xml:space="preserve">Este proyecto consiste en una </w:t>
      </w:r>
      <w:proofErr w:type="spellStart"/>
      <w:r w:rsidRPr="006C574F">
        <w:rPr>
          <w:sz w:val="24"/>
          <w:szCs w:val="24"/>
        </w:rPr>
        <w:t>pagina</w:t>
      </w:r>
      <w:proofErr w:type="spellEnd"/>
      <w:r w:rsidRPr="006C574F">
        <w:rPr>
          <w:sz w:val="24"/>
          <w:szCs w:val="24"/>
        </w:rPr>
        <w:t xml:space="preserve"> web de noticias sobre actualidad tecnológica.</w:t>
      </w:r>
    </w:p>
    <w:p w14:paraId="161CC02F" w14:textId="68059194" w:rsidR="006C574F" w:rsidRPr="006C574F" w:rsidRDefault="006C574F">
      <w:pPr>
        <w:rPr>
          <w:sz w:val="24"/>
          <w:szCs w:val="24"/>
        </w:rPr>
      </w:pPr>
    </w:p>
    <w:p w14:paraId="38AED80C" w14:textId="6BAEC12A" w:rsidR="006C574F" w:rsidRPr="006C574F" w:rsidRDefault="006C574F">
      <w:pPr>
        <w:rPr>
          <w:sz w:val="24"/>
          <w:szCs w:val="24"/>
        </w:rPr>
      </w:pPr>
      <w:r w:rsidRPr="006C574F">
        <w:rPr>
          <w:sz w:val="24"/>
          <w:szCs w:val="24"/>
        </w:rPr>
        <w:t xml:space="preserve">Parte </w:t>
      </w:r>
      <w:proofErr w:type="spellStart"/>
      <w:r w:rsidRPr="00284BFE">
        <w:rPr>
          <w:b/>
          <w:bCs/>
          <w:sz w:val="24"/>
          <w:szCs w:val="24"/>
        </w:rPr>
        <w:t>backend</w:t>
      </w:r>
      <w:proofErr w:type="spellEnd"/>
      <w:r w:rsidRPr="006C574F">
        <w:rPr>
          <w:sz w:val="24"/>
          <w:szCs w:val="24"/>
        </w:rPr>
        <w:t>, creada con Java y Spring.</w:t>
      </w:r>
    </w:p>
    <w:p w14:paraId="2A355BCD" w14:textId="5C0F7E8B" w:rsidR="006C574F" w:rsidRPr="006C574F" w:rsidRDefault="006C574F">
      <w:pPr>
        <w:rPr>
          <w:sz w:val="24"/>
          <w:szCs w:val="24"/>
        </w:rPr>
      </w:pPr>
    </w:p>
    <w:p w14:paraId="597687BE" w14:textId="38BF5321" w:rsidR="006C574F" w:rsidRPr="000E0B6B" w:rsidRDefault="006C574F">
      <w:pPr>
        <w:rPr>
          <w:b/>
          <w:bCs/>
          <w:sz w:val="24"/>
          <w:szCs w:val="24"/>
        </w:rPr>
      </w:pPr>
      <w:r w:rsidRPr="000E0B6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64D06E" wp14:editId="2AD51146">
            <wp:simplePos x="0" y="0"/>
            <wp:positionH relativeFrom="page">
              <wp:posOffset>8890</wp:posOffset>
            </wp:positionH>
            <wp:positionV relativeFrom="paragraph">
              <wp:posOffset>265430</wp:posOffset>
            </wp:positionV>
            <wp:extent cx="7551420" cy="36480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B6B">
        <w:rPr>
          <w:b/>
          <w:bCs/>
          <w:sz w:val="24"/>
          <w:szCs w:val="24"/>
        </w:rPr>
        <w:t>Entidad Usuario:</w:t>
      </w:r>
    </w:p>
    <w:p w14:paraId="1EE4FD2B" w14:textId="77777777" w:rsidR="006C574F" w:rsidRDefault="006C574F"/>
    <w:p w14:paraId="7F632A2F" w14:textId="7A9B2D78" w:rsidR="006C574F" w:rsidRDefault="006C574F"/>
    <w:p w14:paraId="79E3A080" w14:textId="14354DAF" w:rsidR="006C574F" w:rsidRPr="006C574F" w:rsidRDefault="006C574F">
      <w:pPr>
        <w:rPr>
          <w:b/>
          <w:bCs/>
          <w:sz w:val="24"/>
          <w:szCs w:val="24"/>
        </w:rPr>
      </w:pPr>
      <w:r w:rsidRPr="006C574F">
        <w:rPr>
          <w:b/>
          <w:bCs/>
          <w:sz w:val="24"/>
          <w:szCs w:val="24"/>
        </w:rPr>
        <w:t>Entidad Noticia:</w:t>
      </w:r>
    </w:p>
    <w:p w14:paraId="30A4C74C" w14:textId="45406C75" w:rsidR="006C574F" w:rsidRDefault="006C574F">
      <w:r>
        <w:rPr>
          <w:noProof/>
        </w:rPr>
        <w:drawing>
          <wp:anchor distT="0" distB="0" distL="114300" distR="114300" simplePos="0" relativeHeight="251659264" behindDoc="0" locked="0" layoutInCell="1" allowOverlap="1" wp14:anchorId="7EF6C00C" wp14:editId="37111BAA">
            <wp:simplePos x="0" y="0"/>
            <wp:positionH relativeFrom="page">
              <wp:posOffset>16510</wp:posOffset>
            </wp:positionH>
            <wp:positionV relativeFrom="paragraph">
              <wp:posOffset>185420</wp:posOffset>
            </wp:positionV>
            <wp:extent cx="7543165" cy="3476625"/>
            <wp:effectExtent l="0" t="0" r="635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16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140B4" w14:textId="714E4572" w:rsidR="006C574F" w:rsidRPr="000E0B6B" w:rsidRDefault="000E0B6B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DA96719" wp14:editId="0753A984">
            <wp:simplePos x="0" y="0"/>
            <wp:positionH relativeFrom="page">
              <wp:posOffset>152400</wp:posOffset>
            </wp:positionH>
            <wp:positionV relativeFrom="paragraph">
              <wp:posOffset>257175</wp:posOffset>
            </wp:positionV>
            <wp:extent cx="7200900" cy="412432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B6B">
        <w:rPr>
          <w:b/>
          <w:bCs/>
          <w:sz w:val="24"/>
          <w:szCs w:val="24"/>
        </w:rPr>
        <w:t>Servicio Usuario:</w:t>
      </w:r>
    </w:p>
    <w:p w14:paraId="35251E1C" w14:textId="3D451D0B" w:rsidR="000E0B6B" w:rsidRDefault="000E0B6B">
      <w:pPr>
        <w:rPr>
          <w:sz w:val="24"/>
          <w:szCs w:val="24"/>
        </w:rPr>
      </w:pPr>
    </w:p>
    <w:p w14:paraId="4D4FF484" w14:textId="1F7802FF" w:rsidR="000E0B6B" w:rsidRPr="000E0B6B" w:rsidRDefault="000E0B6B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8DC0208" wp14:editId="0E32690E">
            <wp:simplePos x="0" y="0"/>
            <wp:positionH relativeFrom="page">
              <wp:posOffset>161925</wp:posOffset>
            </wp:positionH>
            <wp:positionV relativeFrom="paragraph">
              <wp:posOffset>309245</wp:posOffset>
            </wp:positionV>
            <wp:extent cx="7372350" cy="39528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B6B">
        <w:rPr>
          <w:b/>
          <w:bCs/>
          <w:sz w:val="24"/>
          <w:szCs w:val="24"/>
        </w:rPr>
        <w:t>Servicio Noticia:</w:t>
      </w:r>
    </w:p>
    <w:p w14:paraId="30662FD0" w14:textId="6E00D0CC" w:rsidR="000E0B6B" w:rsidRDefault="00284B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449D7B7" wp14:editId="371E204B">
            <wp:simplePos x="0" y="0"/>
            <wp:positionH relativeFrom="page">
              <wp:align>right</wp:align>
            </wp:positionH>
            <wp:positionV relativeFrom="paragraph">
              <wp:posOffset>276225</wp:posOffset>
            </wp:positionV>
            <wp:extent cx="7524750" cy="410527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84BFE">
        <w:rPr>
          <w:b/>
          <w:bCs/>
          <w:sz w:val="24"/>
          <w:szCs w:val="24"/>
        </w:rPr>
        <w:t>Controller</w:t>
      </w:r>
      <w:proofErr w:type="spellEnd"/>
      <w:r w:rsidRPr="00284BFE">
        <w:rPr>
          <w:b/>
          <w:bCs/>
          <w:sz w:val="24"/>
          <w:szCs w:val="24"/>
        </w:rPr>
        <w:t xml:space="preserve"> de Usuario</w:t>
      </w:r>
      <w:r>
        <w:rPr>
          <w:b/>
          <w:bCs/>
          <w:sz w:val="24"/>
          <w:szCs w:val="24"/>
        </w:rPr>
        <w:t>:</w:t>
      </w:r>
    </w:p>
    <w:p w14:paraId="18641DDB" w14:textId="55F49D59" w:rsidR="00284BFE" w:rsidRPr="00284BFE" w:rsidRDefault="00284BFE">
      <w:pPr>
        <w:rPr>
          <w:b/>
          <w:bCs/>
          <w:sz w:val="24"/>
          <w:szCs w:val="24"/>
        </w:rPr>
      </w:pPr>
    </w:p>
    <w:p w14:paraId="5D7DA71C" w14:textId="29AC2D32" w:rsidR="00284BFE" w:rsidRDefault="00284B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5B61B6" wp14:editId="2BB026D8">
            <wp:simplePos x="0" y="0"/>
            <wp:positionH relativeFrom="page">
              <wp:posOffset>35560</wp:posOffset>
            </wp:positionH>
            <wp:positionV relativeFrom="paragraph">
              <wp:posOffset>263525</wp:posOffset>
            </wp:positionV>
            <wp:extent cx="7524750" cy="40195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4"/>
          <w:szCs w:val="24"/>
        </w:rPr>
        <w:t>Controller</w:t>
      </w:r>
      <w:proofErr w:type="spellEnd"/>
      <w:r>
        <w:rPr>
          <w:b/>
          <w:bCs/>
          <w:sz w:val="24"/>
          <w:szCs w:val="24"/>
        </w:rPr>
        <w:t xml:space="preserve"> de Noticia:</w:t>
      </w:r>
    </w:p>
    <w:p w14:paraId="0CCCCCF5" w14:textId="3D7DEDC4" w:rsidR="00284BFE" w:rsidRDefault="00284B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Pruebas de petición utilizando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.</w:t>
      </w:r>
    </w:p>
    <w:p w14:paraId="23174FF2" w14:textId="3E943218" w:rsidR="00284BFE" w:rsidRDefault="00284BFE">
      <w:pPr>
        <w:rPr>
          <w:sz w:val="24"/>
          <w:szCs w:val="24"/>
        </w:rPr>
      </w:pPr>
      <w:r w:rsidRPr="00284BFE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 xml:space="preserve"> de usuario por id.</w:t>
      </w:r>
    </w:p>
    <w:p w14:paraId="43079531" w14:textId="4EBED734" w:rsidR="00284BFE" w:rsidRDefault="00284B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00743F9" wp14:editId="57914E97">
            <wp:simplePos x="0" y="0"/>
            <wp:positionH relativeFrom="page">
              <wp:align>right</wp:align>
            </wp:positionH>
            <wp:positionV relativeFrom="paragraph">
              <wp:posOffset>189865</wp:posOffset>
            </wp:positionV>
            <wp:extent cx="7553325" cy="4486275"/>
            <wp:effectExtent l="0" t="0" r="9525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597EA" w14:textId="4DF1C27B" w:rsidR="00284BFE" w:rsidRDefault="00284BFE">
      <w:pPr>
        <w:rPr>
          <w:sz w:val="24"/>
          <w:szCs w:val="24"/>
        </w:rPr>
      </w:pPr>
    </w:p>
    <w:p w14:paraId="054B2A69" w14:textId="4C30C26E" w:rsidR="00284BFE" w:rsidRDefault="00284BFE">
      <w:pPr>
        <w:rPr>
          <w:sz w:val="24"/>
          <w:szCs w:val="24"/>
        </w:rPr>
      </w:pPr>
      <w:r w:rsidRPr="00284BF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8181F21" wp14:editId="1B04E5F6">
            <wp:simplePos x="0" y="0"/>
            <wp:positionH relativeFrom="page">
              <wp:align>left</wp:align>
            </wp:positionH>
            <wp:positionV relativeFrom="paragraph">
              <wp:posOffset>309245</wp:posOffset>
            </wp:positionV>
            <wp:extent cx="7467600" cy="414337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BFE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 xml:space="preserve"> de noticia por id.</w:t>
      </w:r>
    </w:p>
    <w:p w14:paraId="059FDDBE" w14:textId="610A6517" w:rsidR="00284BFE" w:rsidRDefault="00284BFE">
      <w:pPr>
        <w:rPr>
          <w:sz w:val="24"/>
          <w:szCs w:val="24"/>
        </w:rPr>
      </w:pPr>
    </w:p>
    <w:p w14:paraId="66D4FD7E" w14:textId="140DB852" w:rsidR="00284BFE" w:rsidRDefault="00284BFE">
      <w:pPr>
        <w:rPr>
          <w:sz w:val="24"/>
          <w:szCs w:val="24"/>
        </w:rPr>
      </w:pPr>
    </w:p>
    <w:p w14:paraId="6D64EAB1" w14:textId="538C7E63" w:rsidR="00284BFE" w:rsidRDefault="00284BFE">
      <w:pPr>
        <w:rPr>
          <w:sz w:val="24"/>
          <w:szCs w:val="24"/>
        </w:rPr>
      </w:pPr>
    </w:p>
    <w:p w14:paraId="4FD97FFE" w14:textId="66101FEB" w:rsidR="00284BFE" w:rsidRDefault="00284BFE">
      <w:pPr>
        <w:rPr>
          <w:sz w:val="24"/>
          <w:szCs w:val="24"/>
        </w:rPr>
      </w:pPr>
    </w:p>
    <w:p w14:paraId="13A562C0" w14:textId="4ACA1433" w:rsidR="00284BFE" w:rsidRDefault="00284BFE">
      <w:pPr>
        <w:rPr>
          <w:sz w:val="24"/>
          <w:szCs w:val="24"/>
        </w:rPr>
      </w:pPr>
    </w:p>
    <w:p w14:paraId="4575C810" w14:textId="5288D7FE" w:rsidR="00284BFE" w:rsidRDefault="00284BFE">
      <w:pPr>
        <w:rPr>
          <w:sz w:val="24"/>
          <w:szCs w:val="24"/>
        </w:rPr>
      </w:pPr>
    </w:p>
    <w:p w14:paraId="66D2FE5E" w14:textId="477546D9" w:rsidR="00284BFE" w:rsidRDefault="00284BFE">
      <w:pPr>
        <w:rPr>
          <w:sz w:val="24"/>
          <w:szCs w:val="24"/>
        </w:rPr>
      </w:pPr>
    </w:p>
    <w:p w14:paraId="792BBF7B" w14:textId="1E5DCAEC" w:rsidR="00284BFE" w:rsidRDefault="00284BFE">
      <w:pPr>
        <w:rPr>
          <w:sz w:val="24"/>
          <w:szCs w:val="24"/>
        </w:rPr>
      </w:pPr>
    </w:p>
    <w:p w14:paraId="0F3E6F51" w14:textId="69413703" w:rsidR="00284BFE" w:rsidRDefault="00284BFE">
      <w:pPr>
        <w:rPr>
          <w:sz w:val="24"/>
          <w:szCs w:val="24"/>
        </w:rPr>
      </w:pPr>
    </w:p>
    <w:p w14:paraId="05E85DF6" w14:textId="3E69611D" w:rsidR="00284BFE" w:rsidRDefault="00284BFE">
      <w:pPr>
        <w:rPr>
          <w:sz w:val="24"/>
          <w:szCs w:val="24"/>
        </w:rPr>
      </w:pPr>
    </w:p>
    <w:p w14:paraId="6BBF5898" w14:textId="26B6AEDD" w:rsidR="00284BFE" w:rsidRDefault="00284BFE">
      <w:pPr>
        <w:rPr>
          <w:sz w:val="24"/>
          <w:szCs w:val="24"/>
        </w:rPr>
      </w:pPr>
    </w:p>
    <w:p w14:paraId="495F20A3" w14:textId="6173EA93" w:rsidR="00284BFE" w:rsidRDefault="00284BFE">
      <w:pPr>
        <w:rPr>
          <w:sz w:val="24"/>
          <w:szCs w:val="24"/>
        </w:rPr>
      </w:pPr>
    </w:p>
    <w:p w14:paraId="36FAEFAE" w14:textId="53C9BDBA" w:rsidR="00284BFE" w:rsidRDefault="00284BFE">
      <w:pPr>
        <w:rPr>
          <w:sz w:val="24"/>
          <w:szCs w:val="24"/>
        </w:rPr>
      </w:pPr>
    </w:p>
    <w:p w14:paraId="7D806866" w14:textId="42321D78" w:rsidR="00284BFE" w:rsidRDefault="00284BFE">
      <w:pPr>
        <w:rPr>
          <w:sz w:val="24"/>
          <w:szCs w:val="24"/>
        </w:rPr>
      </w:pPr>
    </w:p>
    <w:p w14:paraId="17A16DB9" w14:textId="26FAFF9E" w:rsidR="00284BFE" w:rsidRDefault="00284BFE">
      <w:pPr>
        <w:rPr>
          <w:sz w:val="24"/>
          <w:szCs w:val="24"/>
        </w:rPr>
      </w:pPr>
    </w:p>
    <w:p w14:paraId="062D06BA" w14:textId="0867B523" w:rsidR="00284BFE" w:rsidRDefault="00284BFE">
      <w:pPr>
        <w:rPr>
          <w:sz w:val="24"/>
          <w:szCs w:val="24"/>
        </w:rPr>
      </w:pPr>
    </w:p>
    <w:p w14:paraId="0D9CAF99" w14:textId="4F0936AE" w:rsidR="00284BFE" w:rsidRDefault="00284BFE">
      <w:pPr>
        <w:rPr>
          <w:sz w:val="24"/>
          <w:szCs w:val="24"/>
        </w:rPr>
      </w:pPr>
    </w:p>
    <w:p w14:paraId="5E66B7F2" w14:textId="25AB94C9" w:rsidR="00284BFE" w:rsidRDefault="00284BFE">
      <w:pPr>
        <w:rPr>
          <w:sz w:val="24"/>
          <w:szCs w:val="24"/>
        </w:rPr>
      </w:pPr>
    </w:p>
    <w:p w14:paraId="42779CA4" w14:textId="5FB81916" w:rsidR="00284BFE" w:rsidRDefault="00284BFE">
      <w:pPr>
        <w:rPr>
          <w:sz w:val="24"/>
          <w:szCs w:val="24"/>
        </w:rPr>
      </w:pPr>
      <w:r w:rsidRPr="00284BFE">
        <w:rPr>
          <w:b/>
          <w:bCs/>
          <w:sz w:val="24"/>
          <w:szCs w:val="24"/>
        </w:rPr>
        <w:lastRenderedPageBreak/>
        <w:t>POST</w:t>
      </w:r>
      <w:r>
        <w:rPr>
          <w:sz w:val="24"/>
          <w:szCs w:val="24"/>
        </w:rPr>
        <w:t xml:space="preserve"> de usuario.</w:t>
      </w:r>
    </w:p>
    <w:p w14:paraId="6EB7116D" w14:textId="2F094085" w:rsidR="00284BFE" w:rsidRDefault="00284B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9727355" wp14:editId="10FCE9AA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6581775" cy="62579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4E0578" w14:textId="23E6023C" w:rsidR="00284BFE" w:rsidRDefault="00284BFE" w:rsidP="00284BFE">
      <w:pPr>
        <w:jc w:val="center"/>
        <w:rPr>
          <w:sz w:val="24"/>
          <w:szCs w:val="24"/>
        </w:rPr>
      </w:pPr>
    </w:p>
    <w:p w14:paraId="145E0A7A" w14:textId="4F33203F" w:rsidR="00284BFE" w:rsidRDefault="00284BFE" w:rsidP="00284BFE">
      <w:pPr>
        <w:jc w:val="center"/>
        <w:rPr>
          <w:sz w:val="24"/>
          <w:szCs w:val="24"/>
        </w:rPr>
      </w:pPr>
    </w:p>
    <w:p w14:paraId="736D042C" w14:textId="56A5A1B9" w:rsidR="00284BFE" w:rsidRDefault="00284BFE" w:rsidP="00284BFE">
      <w:pPr>
        <w:jc w:val="center"/>
        <w:rPr>
          <w:sz w:val="24"/>
          <w:szCs w:val="24"/>
        </w:rPr>
      </w:pPr>
    </w:p>
    <w:p w14:paraId="6E0A1053" w14:textId="77777777" w:rsidR="00284BFE" w:rsidRDefault="00284BFE" w:rsidP="00284BFE">
      <w:pPr>
        <w:jc w:val="center"/>
        <w:rPr>
          <w:sz w:val="24"/>
          <w:szCs w:val="24"/>
        </w:rPr>
      </w:pPr>
    </w:p>
    <w:p w14:paraId="7DA05586" w14:textId="426A6BEE" w:rsidR="00284BFE" w:rsidRDefault="00284BFE" w:rsidP="00284BFE">
      <w:pPr>
        <w:jc w:val="center"/>
        <w:rPr>
          <w:sz w:val="24"/>
          <w:szCs w:val="24"/>
        </w:rPr>
      </w:pPr>
    </w:p>
    <w:p w14:paraId="4B2AD84B" w14:textId="4FAE307D" w:rsidR="00284BFE" w:rsidRDefault="00284BFE" w:rsidP="00284BFE">
      <w:pPr>
        <w:jc w:val="center"/>
        <w:rPr>
          <w:sz w:val="24"/>
          <w:szCs w:val="24"/>
        </w:rPr>
      </w:pPr>
    </w:p>
    <w:p w14:paraId="5710913D" w14:textId="6CA77406" w:rsidR="00284BFE" w:rsidRDefault="00284BFE" w:rsidP="00284BFE">
      <w:pPr>
        <w:jc w:val="center"/>
        <w:rPr>
          <w:sz w:val="24"/>
          <w:szCs w:val="24"/>
        </w:rPr>
      </w:pPr>
    </w:p>
    <w:p w14:paraId="7B23584C" w14:textId="33DF938F" w:rsidR="00284BFE" w:rsidRDefault="00284BFE" w:rsidP="00284BFE">
      <w:pPr>
        <w:jc w:val="center"/>
        <w:rPr>
          <w:sz w:val="24"/>
          <w:szCs w:val="24"/>
        </w:rPr>
      </w:pPr>
    </w:p>
    <w:p w14:paraId="025216CA" w14:textId="734D3557" w:rsidR="00284BFE" w:rsidRDefault="00284BFE" w:rsidP="00284BFE">
      <w:pPr>
        <w:jc w:val="center"/>
        <w:rPr>
          <w:sz w:val="24"/>
          <w:szCs w:val="24"/>
        </w:rPr>
      </w:pPr>
    </w:p>
    <w:p w14:paraId="33A9AC4F" w14:textId="53D81BEC" w:rsidR="00284BFE" w:rsidRDefault="00284BFE" w:rsidP="00284BFE">
      <w:pPr>
        <w:jc w:val="center"/>
        <w:rPr>
          <w:sz w:val="24"/>
          <w:szCs w:val="24"/>
        </w:rPr>
      </w:pPr>
    </w:p>
    <w:p w14:paraId="44FA80FA" w14:textId="77777777" w:rsidR="00284BFE" w:rsidRDefault="00284BFE" w:rsidP="00284BFE">
      <w:pPr>
        <w:jc w:val="center"/>
        <w:rPr>
          <w:sz w:val="24"/>
          <w:szCs w:val="24"/>
        </w:rPr>
      </w:pPr>
    </w:p>
    <w:p w14:paraId="0F1F6230" w14:textId="7FC53EDE" w:rsidR="00284BFE" w:rsidRDefault="00284BFE" w:rsidP="00284BFE">
      <w:pPr>
        <w:jc w:val="center"/>
        <w:rPr>
          <w:sz w:val="24"/>
          <w:szCs w:val="24"/>
        </w:rPr>
      </w:pPr>
    </w:p>
    <w:p w14:paraId="10001482" w14:textId="33003F65" w:rsidR="00284BFE" w:rsidRDefault="00284BFE" w:rsidP="00284BFE">
      <w:pPr>
        <w:jc w:val="center"/>
        <w:rPr>
          <w:sz w:val="24"/>
          <w:szCs w:val="24"/>
        </w:rPr>
      </w:pPr>
    </w:p>
    <w:p w14:paraId="48D365CD" w14:textId="3A05A313" w:rsidR="00284BFE" w:rsidRDefault="00284BFE" w:rsidP="00284BFE">
      <w:pPr>
        <w:jc w:val="center"/>
        <w:rPr>
          <w:sz w:val="24"/>
          <w:szCs w:val="24"/>
        </w:rPr>
      </w:pPr>
    </w:p>
    <w:p w14:paraId="0DF0110C" w14:textId="7A45944A" w:rsidR="00284BFE" w:rsidRDefault="00284BFE" w:rsidP="00284BFE">
      <w:pPr>
        <w:jc w:val="center"/>
        <w:rPr>
          <w:sz w:val="24"/>
          <w:szCs w:val="24"/>
        </w:rPr>
      </w:pPr>
    </w:p>
    <w:p w14:paraId="7235EC58" w14:textId="77777777" w:rsidR="00284BFE" w:rsidRDefault="00284BFE" w:rsidP="00284BFE">
      <w:pPr>
        <w:jc w:val="center"/>
        <w:rPr>
          <w:sz w:val="24"/>
          <w:szCs w:val="24"/>
        </w:rPr>
      </w:pPr>
    </w:p>
    <w:p w14:paraId="64BC7794" w14:textId="628602B8" w:rsidR="00284BFE" w:rsidRDefault="00284BFE" w:rsidP="00284BFE">
      <w:pPr>
        <w:jc w:val="center"/>
        <w:rPr>
          <w:sz w:val="24"/>
          <w:szCs w:val="24"/>
        </w:rPr>
      </w:pPr>
    </w:p>
    <w:p w14:paraId="0DA6C1E8" w14:textId="1243A4AF" w:rsidR="00284BFE" w:rsidRDefault="00284BFE" w:rsidP="00284BFE">
      <w:pPr>
        <w:jc w:val="center"/>
        <w:rPr>
          <w:sz w:val="24"/>
          <w:szCs w:val="24"/>
        </w:rPr>
      </w:pPr>
    </w:p>
    <w:p w14:paraId="48117D27" w14:textId="398D9E50" w:rsidR="00284BFE" w:rsidRDefault="00284BFE" w:rsidP="00284BFE">
      <w:pPr>
        <w:jc w:val="center"/>
        <w:rPr>
          <w:sz w:val="24"/>
          <w:szCs w:val="24"/>
        </w:rPr>
      </w:pPr>
    </w:p>
    <w:p w14:paraId="08FF2621" w14:textId="3F6662E8" w:rsidR="00284BFE" w:rsidRDefault="00284BFE" w:rsidP="00284BFE">
      <w:pPr>
        <w:jc w:val="center"/>
        <w:rPr>
          <w:sz w:val="24"/>
          <w:szCs w:val="24"/>
        </w:rPr>
      </w:pPr>
    </w:p>
    <w:p w14:paraId="55ED2A7B" w14:textId="0683A67A" w:rsidR="00284BFE" w:rsidRDefault="00284BFE" w:rsidP="00284BFE">
      <w:pPr>
        <w:jc w:val="center"/>
        <w:rPr>
          <w:sz w:val="24"/>
          <w:szCs w:val="24"/>
        </w:rPr>
      </w:pPr>
    </w:p>
    <w:p w14:paraId="0396381E" w14:textId="34F3874E" w:rsidR="00284BFE" w:rsidRDefault="00284BFE" w:rsidP="00284BFE">
      <w:pPr>
        <w:jc w:val="center"/>
        <w:rPr>
          <w:sz w:val="24"/>
          <w:szCs w:val="24"/>
        </w:rPr>
      </w:pPr>
    </w:p>
    <w:p w14:paraId="7D9A7BD9" w14:textId="2A8E1CBC" w:rsidR="00284BFE" w:rsidRDefault="00284BFE" w:rsidP="00284BFE">
      <w:pPr>
        <w:jc w:val="center"/>
        <w:rPr>
          <w:sz w:val="24"/>
          <w:szCs w:val="24"/>
        </w:rPr>
      </w:pPr>
    </w:p>
    <w:p w14:paraId="28F1172A" w14:textId="441268F2" w:rsidR="00284BFE" w:rsidRDefault="00284BFE" w:rsidP="00284BFE">
      <w:pPr>
        <w:jc w:val="center"/>
        <w:rPr>
          <w:sz w:val="24"/>
          <w:szCs w:val="24"/>
        </w:rPr>
      </w:pPr>
    </w:p>
    <w:p w14:paraId="1150D8B8" w14:textId="6596C549" w:rsidR="00284BFE" w:rsidRDefault="00284BFE" w:rsidP="00284BFE">
      <w:pPr>
        <w:jc w:val="center"/>
        <w:rPr>
          <w:sz w:val="24"/>
          <w:szCs w:val="24"/>
        </w:rPr>
      </w:pPr>
    </w:p>
    <w:p w14:paraId="641B756F" w14:textId="0C74FD17" w:rsidR="00284BFE" w:rsidRDefault="00284BFE" w:rsidP="00284BFE">
      <w:pPr>
        <w:jc w:val="center"/>
        <w:rPr>
          <w:sz w:val="24"/>
          <w:szCs w:val="24"/>
        </w:rPr>
      </w:pPr>
    </w:p>
    <w:p w14:paraId="7F1E260E" w14:textId="42A6EAF6" w:rsidR="00284BFE" w:rsidRDefault="00284BFE" w:rsidP="00284BFE">
      <w:pPr>
        <w:jc w:val="center"/>
        <w:rPr>
          <w:sz w:val="24"/>
          <w:szCs w:val="24"/>
        </w:rPr>
      </w:pPr>
    </w:p>
    <w:p w14:paraId="1890AD38" w14:textId="01520C9F" w:rsidR="00284BFE" w:rsidRDefault="00284BFE" w:rsidP="00284BFE">
      <w:pPr>
        <w:jc w:val="center"/>
        <w:rPr>
          <w:sz w:val="24"/>
          <w:szCs w:val="24"/>
        </w:rPr>
      </w:pPr>
    </w:p>
    <w:p w14:paraId="43BAE9FB" w14:textId="74AF2131" w:rsidR="00284BFE" w:rsidRDefault="00284BFE" w:rsidP="00284BFE">
      <w:pPr>
        <w:jc w:val="center"/>
        <w:rPr>
          <w:sz w:val="24"/>
          <w:szCs w:val="24"/>
        </w:rPr>
      </w:pPr>
    </w:p>
    <w:p w14:paraId="7D994663" w14:textId="7C2E5240" w:rsidR="00284BFE" w:rsidRDefault="00284BFE" w:rsidP="00284BFE">
      <w:pPr>
        <w:jc w:val="center"/>
        <w:rPr>
          <w:sz w:val="24"/>
          <w:szCs w:val="24"/>
        </w:rPr>
      </w:pPr>
    </w:p>
    <w:p w14:paraId="18165F0F" w14:textId="2D497507" w:rsidR="00284BFE" w:rsidRDefault="00284BFE" w:rsidP="00284BFE">
      <w:pPr>
        <w:jc w:val="center"/>
        <w:rPr>
          <w:sz w:val="24"/>
          <w:szCs w:val="24"/>
        </w:rPr>
      </w:pPr>
    </w:p>
    <w:p w14:paraId="761B5852" w14:textId="12182645" w:rsidR="00284BFE" w:rsidRDefault="00284BFE" w:rsidP="00284BFE">
      <w:pPr>
        <w:jc w:val="center"/>
        <w:rPr>
          <w:sz w:val="24"/>
          <w:szCs w:val="24"/>
        </w:rPr>
      </w:pPr>
    </w:p>
    <w:p w14:paraId="4380EEDF" w14:textId="4458B7A1" w:rsidR="00284BFE" w:rsidRDefault="00284BFE" w:rsidP="00284BFE">
      <w:pPr>
        <w:jc w:val="center"/>
        <w:rPr>
          <w:sz w:val="24"/>
          <w:szCs w:val="24"/>
        </w:rPr>
      </w:pPr>
    </w:p>
    <w:p w14:paraId="1A89746E" w14:textId="26446ABE" w:rsidR="00284BFE" w:rsidRDefault="00284BFE" w:rsidP="00284BFE">
      <w:pPr>
        <w:jc w:val="center"/>
        <w:rPr>
          <w:sz w:val="24"/>
          <w:szCs w:val="24"/>
        </w:rPr>
      </w:pPr>
    </w:p>
    <w:p w14:paraId="29BFB924" w14:textId="3B2E63CF" w:rsidR="00284BFE" w:rsidRDefault="00284BFE" w:rsidP="00284BFE">
      <w:pPr>
        <w:jc w:val="center"/>
        <w:rPr>
          <w:sz w:val="24"/>
          <w:szCs w:val="24"/>
        </w:rPr>
      </w:pPr>
    </w:p>
    <w:p w14:paraId="7DB7CBD8" w14:textId="0F1420E5" w:rsidR="00284BFE" w:rsidRDefault="00284BFE" w:rsidP="00284BFE">
      <w:pPr>
        <w:jc w:val="center"/>
        <w:rPr>
          <w:sz w:val="24"/>
          <w:szCs w:val="24"/>
        </w:rPr>
      </w:pPr>
    </w:p>
    <w:p w14:paraId="123EBBC0" w14:textId="0BB55DF7" w:rsidR="00284BFE" w:rsidRDefault="00284BFE" w:rsidP="00284BFE">
      <w:pPr>
        <w:jc w:val="center"/>
        <w:rPr>
          <w:sz w:val="24"/>
          <w:szCs w:val="24"/>
        </w:rPr>
      </w:pPr>
    </w:p>
    <w:p w14:paraId="47E27C76" w14:textId="56CD8964" w:rsidR="00284BFE" w:rsidRDefault="00284BFE" w:rsidP="00284BFE">
      <w:pPr>
        <w:jc w:val="center"/>
        <w:rPr>
          <w:sz w:val="24"/>
          <w:szCs w:val="24"/>
        </w:rPr>
      </w:pPr>
    </w:p>
    <w:p w14:paraId="261CA8F5" w14:textId="348A7A7F" w:rsidR="00284BFE" w:rsidRDefault="00284BFE" w:rsidP="00284BFE">
      <w:pPr>
        <w:jc w:val="center"/>
        <w:rPr>
          <w:sz w:val="24"/>
          <w:szCs w:val="24"/>
        </w:rPr>
      </w:pPr>
    </w:p>
    <w:p w14:paraId="3F8A3C85" w14:textId="354080C0" w:rsidR="00284BFE" w:rsidRDefault="00284BFE" w:rsidP="00284BFE">
      <w:pPr>
        <w:jc w:val="center"/>
        <w:rPr>
          <w:sz w:val="24"/>
          <w:szCs w:val="24"/>
        </w:rPr>
      </w:pPr>
    </w:p>
    <w:p w14:paraId="069815B4" w14:textId="1385469A" w:rsidR="00284BFE" w:rsidRDefault="00284BFE" w:rsidP="00284BFE">
      <w:pPr>
        <w:jc w:val="center"/>
        <w:rPr>
          <w:sz w:val="24"/>
          <w:szCs w:val="24"/>
        </w:rPr>
      </w:pPr>
    </w:p>
    <w:p w14:paraId="7AF23BDD" w14:textId="39EF76C9" w:rsidR="00284BFE" w:rsidRDefault="00284BFE" w:rsidP="00284BFE">
      <w:pPr>
        <w:jc w:val="center"/>
        <w:rPr>
          <w:sz w:val="24"/>
          <w:szCs w:val="24"/>
        </w:rPr>
      </w:pPr>
    </w:p>
    <w:p w14:paraId="32ACCD45" w14:textId="2A4B9826" w:rsidR="00284BFE" w:rsidRDefault="00284BFE" w:rsidP="00284BFE">
      <w:pPr>
        <w:jc w:val="center"/>
        <w:rPr>
          <w:sz w:val="24"/>
          <w:szCs w:val="24"/>
        </w:rPr>
      </w:pPr>
    </w:p>
    <w:p w14:paraId="3118B99B" w14:textId="1C9533F2" w:rsidR="00284BFE" w:rsidRDefault="00284BFE" w:rsidP="00284BFE">
      <w:pPr>
        <w:jc w:val="center"/>
        <w:rPr>
          <w:sz w:val="24"/>
          <w:szCs w:val="24"/>
        </w:rPr>
      </w:pPr>
    </w:p>
    <w:p w14:paraId="4A109EA9" w14:textId="7AA3A151" w:rsidR="00284BFE" w:rsidRDefault="00284BFE" w:rsidP="00284BFE">
      <w:pPr>
        <w:jc w:val="center"/>
        <w:rPr>
          <w:sz w:val="24"/>
          <w:szCs w:val="24"/>
        </w:rPr>
      </w:pPr>
    </w:p>
    <w:p w14:paraId="72709E27" w14:textId="48223579" w:rsidR="00284BFE" w:rsidRDefault="00850DDD" w:rsidP="00850DDD">
      <w:pPr>
        <w:jc w:val="center"/>
        <w:rPr>
          <w:b/>
          <w:bCs/>
          <w:sz w:val="40"/>
          <w:szCs w:val="40"/>
        </w:rPr>
      </w:pPr>
      <w:r w:rsidRPr="00850DDD">
        <w:rPr>
          <w:b/>
          <w:bCs/>
          <w:sz w:val="40"/>
          <w:szCs w:val="40"/>
        </w:rPr>
        <w:lastRenderedPageBreak/>
        <w:t xml:space="preserve">Parte </w:t>
      </w:r>
      <w:proofErr w:type="spellStart"/>
      <w:r w:rsidRPr="00850DDD">
        <w:rPr>
          <w:b/>
          <w:bCs/>
          <w:sz w:val="40"/>
          <w:szCs w:val="40"/>
        </w:rPr>
        <w:t>frontend</w:t>
      </w:r>
      <w:proofErr w:type="spellEnd"/>
    </w:p>
    <w:p w14:paraId="636A4B8E" w14:textId="7FE1764D" w:rsidR="00850DDD" w:rsidRDefault="00850DDD" w:rsidP="00850DDD">
      <w:pPr>
        <w:jc w:val="center"/>
        <w:rPr>
          <w:b/>
          <w:bCs/>
          <w:sz w:val="40"/>
          <w:szCs w:val="40"/>
        </w:rPr>
      </w:pPr>
    </w:p>
    <w:p w14:paraId="07846183" w14:textId="03316497" w:rsidR="00850DDD" w:rsidRDefault="00850DDD" w:rsidP="00850DDD">
      <w:pPr>
        <w:rPr>
          <w:sz w:val="24"/>
          <w:szCs w:val="24"/>
        </w:rPr>
      </w:pPr>
      <w:r>
        <w:rPr>
          <w:sz w:val="24"/>
          <w:szCs w:val="24"/>
        </w:rPr>
        <w:t xml:space="preserve">La parte </w:t>
      </w:r>
      <w:proofErr w:type="spellStart"/>
      <w:r>
        <w:rPr>
          <w:sz w:val="24"/>
          <w:szCs w:val="24"/>
        </w:rPr>
        <w:t>front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web ha sido desarrollada con </w:t>
      </w:r>
      <w:proofErr w:type="spellStart"/>
      <w:r>
        <w:rPr>
          <w:sz w:val="24"/>
          <w:szCs w:val="24"/>
        </w:rPr>
        <w:t>Ionic</w:t>
      </w:r>
      <w:proofErr w:type="spellEnd"/>
      <w:r>
        <w:rPr>
          <w:sz w:val="24"/>
          <w:szCs w:val="24"/>
        </w:rPr>
        <w:t>.</w:t>
      </w:r>
    </w:p>
    <w:p w14:paraId="18ECB479" w14:textId="238E5D7C" w:rsidR="00850DDD" w:rsidRDefault="00850DDD" w:rsidP="00850DDD">
      <w:pPr>
        <w:rPr>
          <w:sz w:val="24"/>
          <w:szCs w:val="24"/>
        </w:rPr>
      </w:pPr>
    </w:p>
    <w:p w14:paraId="27A52E99" w14:textId="79A827A7" w:rsidR="00850DDD" w:rsidRPr="00850DDD" w:rsidRDefault="00850DDD" w:rsidP="00850DDD">
      <w:pPr>
        <w:rPr>
          <w:b/>
          <w:bCs/>
          <w:sz w:val="28"/>
          <w:szCs w:val="28"/>
        </w:rPr>
      </w:pPr>
      <w:r w:rsidRPr="00850DDD">
        <w:rPr>
          <w:b/>
          <w:bCs/>
          <w:sz w:val="28"/>
          <w:szCs w:val="28"/>
        </w:rPr>
        <w:t>Pantalla principal:</w:t>
      </w:r>
    </w:p>
    <w:p w14:paraId="0BEEE0B5" w14:textId="02742665" w:rsidR="00850DDD" w:rsidRDefault="00850DDD" w:rsidP="00850D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91FB601" wp14:editId="3CF19495">
            <wp:simplePos x="0" y="0"/>
            <wp:positionH relativeFrom="page">
              <wp:align>right</wp:align>
            </wp:positionH>
            <wp:positionV relativeFrom="paragraph">
              <wp:posOffset>163195</wp:posOffset>
            </wp:positionV>
            <wp:extent cx="7553319" cy="51244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19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2C456" w14:textId="646C98A2" w:rsidR="00850DDD" w:rsidRDefault="00850DDD" w:rsidP="00850DDD">
      <w:pPr>
        <w:rPr>
          <w:sz w:val="24"/>
          <w:szCs w:val="24"/>
        </w:rPr>
      </w:pPr>
    </w:p>
    <w:p w14:paraId="5EE0D634" w14:textId="08A6CF87" w:rsidR="00850DDD" w:rsidRDefault="00850DDD" w:rsidP="00850DDD">
      <w:pPr>
        <w:rPr>
          <w:sz w:val="24"/>
          <w:szCs w:val="24"/>
        </w:rPr>
      </w:pPr>
    </w:p>
    <w:p w14:paraId="2A245EFC" w14:textId="74904FF9" w:rsidR="00850DDD" w:rsidRDefault="00850DDD" w:rsidP="00850DDD">
      <w:pPr>
        <w:rPr>
          <w:sz w:val="24"/>
          <w:szCs w:val="24"/>
        </w:rPr>
      </w:pPr>
    </w:p>
    <w:p w14:paraId="0F031E32" w14:textId="6D13A5B3" w:rsidR="00850DDD" w:rsidRDefault="00850DDD" w:rsidP="00850DDD">
      <w:pPr>
        <w:rPr>
          <w:sz w:val="24"/>
          <w:szCs w:val="24"/>
        </w:rPr>
      </w:pPr>
    </w:p>
    <w:p w14:paraId="6A7EF30E" w14:textId="095462C8" w:rsidR="00850DDD" w:rsidRDefault="00850DDD" w:rsidP="00850DDD">
      <w:pPr>
        <w:rPr>
          <w:sz w:val="24"/>
          <w:szCs w:val="24"/>
        </w:rPr>
      </w:pPr>
    </w:p>
    <w:p w14:paraId="518BC67C" w14:textId="6B95D801" w:rsidR="00850DDD" w:rsidRDefault="00850DDD" w:rsidP="00850DDD">
      <w:pPr>
        <w:rPr>
          <w:sz w:val="24"/>
          <w:szCs w:val="24"/>
        </w:rPr>
      </w:pPr>
    </w:p>
    <w:p w14:paraId="1366F04B" w14:textId="4D97AD40" w:rsidR="00850DDD" w:rsidRDefault="00850DDD" w:rsidP="00850DDD">
      <w:pPr>
        <w:rPr>
          <w:sz w:val="24"/>
          <w:szCs w:val="24"/>
        </w:rPr>
      </w:pPr>
    </w:p>
    <w:p w14:paraId="4C6EA004" w14:textId="686EC2AF" w:rsidR="00850DDD" w:rsidRDefault="00850DDD" w:rsidP="00850DDD">
      <w:pPr>
        <w:rPr>
          <w:sz w:val="24"/>
          <w:szCs w:val="24"/>
        </w:rPr>
      </w:pPr>
    </w:p>
    <w:p w14:paraId="7CDA77FC" w14:textId="44486945" w:rsidR="00850DDD" w:rsidRDefault="00850DDD" w:rsidP="00850DDD">
      <w:pPr>
        <w:rPr>
          <w:sz w:val="24"/>
          <w:szCs w:val="24"/>
        </w:rPr>
      </w:pPr>
    </w:p>
    <w:p w14:paraId="1E3FB0E6" w14:textId="231FE26D" w:rsidR="00850DDD" w:rsidRDefault="00850DDD" w:rsidP="00850DDD">
      <w:pPr>
        <w:rPr>
          <w:sz w:val="24"/>
          <w:szCs w:val="24"/>
        </w:rPr>
      </w:pPr>
    </w:p>
    <w:p w14:paraId="1224A0D4" w14:textId="509643A4" w:rsidR="00850DDD" w:rsidRDefault="00850DDD" w:rsidP="00850DDD">
      <w:pPr>
        <w:rPr>
          <w:sz w:val="24"/>
          <w:szCs w:val="24"/>
        </w:rPr>
      </w:pPr>
    </w:p>
    <w:p w14:paraId="3F577028" w14:textId="2EF141FC" w:rsidR="00850DDD" w:rsidRDefault="00850DDD" w:rsidP="00850DDD">
      <w:pPr>
        <w:rPr>
          <w:sz w:val="24"/>
          <w:szCs w:val="24"/>
        </w:rPr>
      </w:pPr>
    </w:p>
    <w:p w14:paraId="1834C0D9" w14:textId="4A2DF890" w:rsidR="00850DDD" w:rsidRDefault="00850DDD" w:rsidP="00850DDD">
      <w:pPr>
        <w:rPr>
          <w:sz w:val="24"/>
          <w:szCs w:val="24"/>
        </w:rPr>
      </w:pPr>
    </w:p>
    <w:p w14:paraId="6584CEE9" w14:textId="715370CF" w:rsidR="00850DDD" w:rsidRDefault="00850DDD" w:rsidP="00850DDD">
      <w:pPr>
        <w:rPr>
          <w:sz w:val="24"/>
          <w:szCs w:val="24"/>
        </w:rPr>
      </w:pPr>
    </w:p>
    <w:p w14:paraId="08B91885" w14:textId="4DE5F1E6" w:rsidR="00850DDD" w:rsidRDefault="00850DDD" w:rsidP="00850DDD">
      <w:pPr>
        <w:rPr>
          <w:sz w:val="24"/>
          <w:szCs w:val="24"/>
        </w:rPr>
      </w:pPr>
    </w:p>
    <w:p w14:paraId="37592283" w14:textId="23AF4256" w:rsidR="00850DDD" w:rsidRDefault="00850DDD" w:rsidP="00850DDD">
      <w:pPr>
        <w:rPr>
          <w:sz w:val="24"/>
          <w:szCs w:val="24"/>
        </w:rPr>
      </w:pPr>
    </w:p>
    <w:p w14:paraId="67F71D81" w14:textId="601D0B2E" w:rsidR="00850DDD" w:rsidRDefault="00850DDD" w:rsidP="00850DDD">
      <w:pPr>
        <w:rPr>
          <w:sz w:val="24"/>
          <w:szCs w:val="24"/>
        </w:rPr>
      </w:pPr>
    </w:p>
    <w:p w14:paraId="73152F4C" w14:textId="5464BF70" w:rsidR="00850DDD" w:rsidRDefault="00850DDD" w:rsidP="00850DDD">
      <w:pPr>
        <w:rPr>
          <w:sz w:val="24"/>
          <w:szCs w:val="24"/>
        </w:rPr>
      </w:pPr>
    </w:p>
    <w:p w14:paraId="228795E1" w14:textId="3E40149F" w:rsidR="00850DDD" w:rsidRDefault="00850DDD" w:rsidP="00850DDD">
      <w:pPr>
        <w:rPr>
          <w:sz w:val="24"/>
          <w:szCs w:val="24"/>
        </w:rPr>
      </w:pPr>
    </w:p>
    <w:p w14:paraId="4311A012" w14:textId="36EE5EDD" w:rsidR="00850DDD" w:rsidRDefault="00850DDD" w:rsidP="00850DDD">
      <w:pPr>
        <w:rPr>
          <w:sz w:val="24"/>
          <w:szCs w:val="24"/>
        </w:rPr>
      </w:pPr>
    </w:p>
    <w:p w14:paraId="49468502" w14:textId="4400F5FD" w:rsidR="00850DDD" w:rsidRDefault="00850DDD" w:rsidP="00850DDD">
      <w:pPr>
        <w:rPr>
          <w:sz w:val="24"/>
          <w:szCs w:val="24"/>
        </w:rPr>
      </w:pPr>
    </w:p>
    <w:p w14:paraId="345F3B65" w14:textId="1295EA86" w:rsidR="00850DDD" w:rsidRDefault="00850DDD" w:rsidP="00850DDD">
      <w:pPr>
        <w:rPr>
          <w:sz w:val="24"/>
          <w:szCs w:val="24"/>
        </w:rPr>
      </w:pPr>
    </w:p>
    <w:p w14:paraId="0BF44A02" w14:textId="77777777" w:rsidR="00850DDD" w:rsidRDefault="00850DDD" w:rsidP="00850DDD">
      <w:pPr>
        <w:rPr>
          <w:sz w:val="24"/>
          <w:szCs w:val="24"/>
        </w:rPr>
      </w:pPr>
    </w:p>
    <w:p w14:paraId="5F50BD7C" w14:textId="1ADDF233" w:rsidR="00850DDD" w:rsidRDefault="00850DDD" w:rsidP="00850DDD">
      <w:pPr>
        <w:rPr>
          <w:sz w:val="24"/>
          <w:szCs w:val="24"/>
        </w:rPr>
      </w:pPr>
    </w:p>
    <w:p w14:paraId="4FA13F61" w14:textId="7531E656" w:rsidR="00850DDD" w:rsidRDefault="00850DDD" w:rsidP="00850DDD">
      <w:pPr>
        <w:rPr>
          <w:sz w:val="24"/>
          <w:szCs w:val="24"/>
        </w:rPr>
      </w:pPr>
    </w:p>
    <w:p w14:paraId="165E79FD" w14:textId="417AA56B" w:rsidR="00850DDD" w:rsidRDefault="00850DDD" w:rsidP="00850DDD">
      <w:pPr>
        <w:rPr>
          <w:sz w:val="24"/>
          <w:szCs w:val="24"/>
        </w:rPr>
      </w:pPr>
    </w:p>
    <w:p w14:paraId="1928D0CA" w14:textId="4DDEA3D5" w:rsidR="00850DDD" w:rsidRDefault="00850DDD" w:rsidP="00850DDD">
      <w:pPr>
        <w:rPr>
          <w:sz w:val="24"/>
          <w:szCs w:val="24"/>
        </w:rPr>
      </w:pPr>
    </w:p>
    <w:p w14:paraId="71400309" w14:textId="3FC1563F" w:rsidR="00850DDD" w:rsidRDefault="00850DDD" w:rsidP="00850DDD">
      <w:pPr>
        <w:rPr>
          <w:sz w:val="24"/>
          <w:szCs w:val="24"/>
        </w:rPr>
      </w:pPr>
    </w:p>
    <w:p w14:paraId="771690F7" w14:textId="37C44B04" w:rsidR="00850DDD" w:rsidRDefault="00850DDD" w:rsidP="00850DDD">
      <w:pPr>
        <w:rPr>
          <w:sz w:val="24"/>
          <w:szCs w:val="24"/>
        </w:rPr>
      </w:pPr>
    </w:p>
    <w:p w14:paraId="2D036EDB" w14:textId="77777777" w:rsidR="00850DDD" w:rsidRDefault="00850DDD" w:rsidP="00850DDD">
      <w:pPr>
        <w:rPr>
          <w:sz w:val="24"/>
          <w:szCs w:val="24"/>
        </w:rPr>
      </w:pPr>
    </w:p>
    <w:p w14:paraId="007EB8E4" w14:textId="323EC474" w:rsidR="00850DDD" w:rsidRDefault="00850DDD" w:rsidP="00850DDD">
      <w:pPr>
        <w:rPr>
          <w:sz w:val="24"/>
          <w:szCs w:val="24"/>
        </w:rPr>
      </w:pPr>
      <w:r>
        <w:rPr>
          <w:sz w:val="24"/>
          <w:szCs w:val="24"/>
        </w:rPr>
        <w:t>En ella podemos encontrar el listado de las noticias que contiene nuestra base de datos.</w:t>
      </w:r>
    </w:p>
    <w:p w14:paraId="55A83CBB" w14:textId="5C9FFE8F" w:rsidR="00850DDD" w:rsidRDefault="00850DDD" w:rsidP="00850DDD">
      <w:pPr>
        <w:rPr>
          <w:sz w:val="24"/>
          <w:szCs w:val="24"/>
        </w:rPr>
      </w:pPr>
      <w:r>
        <w:rPr>
          <w:sz w:val="24"/>
          <w:szCs w:val="24"/>
        </w:rPr>
        <w:t>Tenemos las opciones de añadir una noticia nueva, buscar la noticia y ver los detalles de la noticia.</w:t>
      </w:r>
    </w:p>
    <w:p w14:paraId="00F5A76B" w14:textId="6B2463D3" w:rsidR="00850DDD" w:rsidRDefault="00850DDD" w:rsidP="00850DDD">
      <w:pPr>
        <w:rPr>
          <w:sz w:val="24"/>
          <w:szCs w:val="24"/>
        </w:rPr>
      </w:pPr>
    </w:p>
    <w:p w14:paraId="6E167915" w14:textId="6F300181" w:rsidR="00850DDD" w:rsidRDefault="00850DDD" w:rsidP="00850DDD">
      <w:pPr>
        <w:rPr>
          <w:sz w:val="24"/>
          <w:szCs w:val="24"/>
        </w:rPr>
      </w:pPr>
    </w:p>
    <w:p w14:paraId="1FB69AD7" w14:textId="3B5EF004" w:rsidR="00850DDD" w:rsidRDefault="00850DDD" w:rsidP="00850DDD">
      <w:pPr>
        <w:rPr>
          <w:sz w:val="24"/>
          <w:szCs w:val="24"/>
        </w:rPr>
      </w:pPr>
    </w:p>
    <w:p w14:paraId="442A8EFD" w14:textId="2FBC48F7" w:rsidR="00850DDD" w:rsidRDefault="00850DDD" w:rsidP="00850DDD">
      <w:pPr>
        <w:rPr>
          <w:sz w:val="24"/>
          <w:szCs w:val="24"/>
        </w:rPr>
      </w:pPr>
    </w:p>
    <w:p w14:paraId="65480964" w14:textId="179D1D1E" w:rsidR="00850DDD" w:rsidRDefault="00850DDD" w:rsidP="00850DDD">
      <w:pPr>
        <w:rPr>
          <w:sz w:val="24"/>
          <w:szCs w:val="24"/>
        </w:rPr>
      </w:pPr>
    </w:p>
    <w:p w14:paraId="0172CEEF" w14:textId="2C7961CB" w:rsidR="00850DDD" w:rsidRDefault="00850DDD" w:rsidP="00850DDD">
      <w:pPr>
        <w:rPr>
          <w:sz w:val="24"/>
          <w:szCs w:val="24"/>
        </w:rPr>
      </w:pPr>
    </w:p>
    <w:p w14:paraId="5817B791" w14:textId="77C0A3CB" w:rsidR="00850DDD" w:rsidRDefault="00850DDD" w:rsidP="00850DDD">
      <w:pPr>
        <w:rPr>
          <w:sz w:val="24"/>
          <w:szCs w:val="24"/>
        </w:rPr>
      </w:pPr>
    </w:p>
    <w:p w14:paraId="34589397" w14:textId="488DDA70" w:rsidR="00850DDD" w:rsidRDefault="00850DDD" w:rsidP="00850DDD">
      <w:pPr>
        <w:rPr>
          <w:b/>
          <w:bCs/>
          <w:sz w:val="28"/>
          <w:szCs w:val="28"/>
        </w:rPr>
      </w:pPr>
      <w:proofErr w:type="spellStart"/>
      <w:r w:rsidRPr="00850DDD">
        <w:rPr>
          <w:b/>
          <w:bCs/>
          <w:sz w:val="28"/>
          <w:szCs w:val="28"/>
        </w:rPr>
        <w:lastRenderedPageBreak/>
        <w:t>Menu</w:t>
      </w:r>
      <w:proofErr w:type="spellEnd"/>
      <w:r w:rsidRPr="00850DDD">
        <w:rPr>
          <w:b/>
          <w:bCs/>
          <w:sz w:val="28"/>
          <w:szCs w:val="28"/>
        </w:rPr>
        <w:t xml:space="preserve"> lateral:</w:t>
      </w:r>
    </w:p>
    <w:p w14:paraId="0501CD30" w14:textId="77777777" w:rsidR="00850DDD" w:rsidRPr="00850DDD" w:rsidRDefault="00850DDD" w:rsidP="00850DDD">
      <w:pPr>
        <w:rPr>
          <w:b/>
          <w:bCs/>
          <w:sz w:val="28"/>
          <w:szCs w:val="28"/>
        </w:rPr>
      </w:pPr>
    </w:p>
    <w:p w14:paraId="4EB28901" w14:textId="202964C3" w:rsidR="00850DDD" w:rsidRDefault="00850DDD" w:rsidP="00850D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DED45D8" wp14:editId="746A78F9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5610225" cy="703897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0B5179" w14:textId="762B7937" w:rsidR="00850DDD" w:rsidRPr="00850DDD" w:rsidRDefault="00850DDD" w:rsidP="00850DDD">
      <w:pPr>
        <w:rPr>
          <w:sz w:val="24"/>
          <w:szCs w:val="24"/>
        </w:rPr>
      </w:pPr>
    </w:p>
    <w:p w14:paraId="7CD625C4" w14:textId="3E73DAE5" w:rsidR="00850DDD" w:rsidRPr="00850DDD" w:rsidRDefault="00850DDD" w:rsidP="00850DDD">
      <w:pPr>
        <w:rPr>
          <w:sz w:val="24"/>
          <w:szCs w:val="24"/>
        </w:rPr>
      </w:pPr>
    </w:p>
    <w:p w14:paraId="7DA1656B" w14:textId="33BCBF18" w:rsidR="00850DDD" w:rsidRPr="00850DDD" w:rsidRDefault="00850DDD" w:rsidP="00850DDD">
      <w:pPr>
        <w:rPr>
          <w:sz w:val="24"/>
          <w:szCs w:val="24"/>
        </w:rPr>
      </w:pPr>
    </w:p>
    <w:p w14:paraId="6AFBD40F" w14:textId="5A032335" w:rsidR="00850DDD" w:rsidRPr="00850DDD" w:rsidRDefault="00850DDD" w:rsidP="00850DDD">
      <w:pPr>
        <w:rPr>
          <w:sz w:val="24"/>
          <w:szCs w:val="24"/>
        </w:rPr>
      </w:pPr>
    </w:p>
    <w:p w14:paraId="456A877D" w14:textId="22DC9B15" w:rsidR="00850DDD" w:rsidRPr="00850DDD" w:rsidRDefault="00850DDD" w:rsidP="00850DDD">
      <w:pPr>
        <w:rPr>
          <w:sz w:val="24"/>
          <w:szCs w:val="24"/>
        </w:rPr>
      </w:pPr>
    </w:p>
    <w:p w14:paraId="043631D9" w14:textId="2E2314AB" w:rsidR="00850DDD" w:rsidRPr="00850DDD" w:rsidRDefault="00850DDD" w:rsidP="00850DDD">
      <w:pPr>
        <w:rPr>
          <w:sz w:val="24"/>
          <w:szCs w:val="24"/>
        </w:rPr>
      </w:pPr>
    </w:p>
    <w:p w14:paraId="12DCBEDD" w14:textId="3992D67D" w:rsidR="00850DDD" w:rsidRPr="00850DDD" w:rsidRDefault="00850DDD" w:rsidP="00850DDD">
      <w:pPr>
        <w:rPr>
          <w:sz w:val="24"/>
          <w:szCs w:val="24"/>
        </w:rPr>
      </w:pPr>
    </w:p>
    <w:p w14:paraId="513B47B6" w14:textId="6A3AE3D6" w:rsidR="00850DDD" w:rsidRPr="00850DDD" w:rsidRDefault="00850DDD" w:rsidP="00850DDD">
      <w:pPr>
        <w:rPr>
          <w:sz w:val="24"/>
          <w:szCs w:val="24"/>
        </w:rPr>
      </w:pPr>
    </w:p>
    <w:p w14:paraId="704376F6" w14:textId="67379C9F" w:rsidR="00850DDD" w:rsidRPr="00850DDD" w:rsidRDefault="00850DDD" w:rsidP="00850DDD">
      <w:pPr>
        <w:rPr>
          <w:sz w:val="24"/>
          <w:szCs w:val="24"/>
        </w:rPr>
      </w:pPr>
    </w:p>
    <w:p w14:paraId="5B807745" w14:textId="6A6C8767" w:rsidR="00850DDD" w:rsidRPr="00850DDD" w:rsidRDefault="00850DDD" w:rsidP="00850DDD">
      <w:pPr>
        <w:rPr>
          <w:sz w:val="24"/>
          <w:szCs w:val="24"/>
        </w:rPr>
      </w:pPr>
    </w:p>
    <w:p w14:paraId="6093657D" w14:textId="11A95BE8" w:rsidR="00850DDD" w:rsidRPr="00850DDD" w:rsidRDefault="00850DDD" w:rsidP="00850DDD">
      <w:pPr>
        <w:rPr>
          <w:sz w:val="24"/>
          <w:szCs w:val="24"/>
        </w:rPr>
      </w:pPr>
    </w:p>
    <w:p w14:paraId="2937918C" w14:textId="53D77F86" w:rsidR="00850DDD" w:rsidRPr="00850DDD" w:rsidRDefault="00850DDD" w:rsidP="00850DDD">
      <w:pPr>
        <w:rPr>
          <w:sz w:val="24"/>
          <w:szCs w:val="24"/>
        </w:rPr>
      </w:pPr>
    </w:p>
    <w:p w14:paraId="0D442574" w14:textId="0A5D8A97" w:rsidR="00850DDD" w:rsidRPr="00850DDD" w:rsidRDefault="00850DDD" w:rsidP="00850DDD">
      <w:pPr>
        <w:rPr>
          <w:sz w:val="24"/>
          <w:szCs w:val="24"/>
        </w:rPr>
      </w:pPr>
    </w:p>
    <w:p w14:paraId="419A8637" w14:textId="601BD122" w:rsidR="00850DDD" w:rsidRPr="00850DDD" w:rsidRDefault="00850DDD" w:rsidP="00850DDD">
      <w:pPr>
        <w:rPr>
          <w:sz w:val="24"/>
          <w:szCs w:val="24"/>
        </w:rPr>
      </w:pPr>
    </w:p>
    <w:p w14:paraId="2632E76F" w14:textId="09E55E40" w:rsidR="00850DDD" w:rsidRPr="00850DDD" w:rsidRDefault="00850DDD" w:rsidP="00850DDD">
      <w:pPr>
        <w:rPr>
          <w:sz w:val="24"/>
          <w:szCs w:val="24"/>
        </w:rPr>
      </w:pPr>
    </w:p>
    <w:p w14:paraId="3F5D7752" w14:textId="7FB755DC" w:rsidR="00850DDD" w:rsidRPr="00850DDD" w:rsidRDefault="00850DDD" w:rsidP="00850DDD">
      <w:pPr>
        <w:rPr>
          <w:sz w:val="24"/>
          <w:szCs w:val="24"/>
        </w:rPr>
      </w:pPr>
    </w:p>
    <w:p w14:paraId="3765C74B" w14:textId="569B5126" w:rsidR="00850DDD" w:rsidRPr="00850DDD" w:rsidRDefault="00850DDD" w:rsidP="00850DDD">
      <w:pPr>
        <w:rPr>
          <w:sz w:val="24"/>
          <w:szCs w:val="24"/>
        </w:rPr>
      </w:pPr>
    </w:p>
    <w:p w14:paraId="1F8514E5" w14:textId="4F7F52DB" w:rsidR="00850DDD" w:rsidRPr="00850DDD" w:rsidRDefault="00850DDD" w:rsidP="00850DDD">
      <w:pPr>
        <w:rPr>
          <w:sz w:val="24"/>
          <w:szCs w:val="24"/>
        </w:rPr>
      </w:pPr>
    </w:p>
    <w:p w14:paraId="629A8834" w14:textId="5D681B44" w:rsidR="00850DDD" w:rsidRPr="00850DDD" w:rsidRDefault="00850DDD" w:rsidP="00850DDD">
      <w:pPr>
        <w:rPr>
          <w:sz w:val="24"/>
          <w:szCs w:val="24"/>
        </w:rPr>
      </w:pPr>
    </w:p>
    <w:p w14:paraId="7DEADA83" w14:textId="35CDD97D" w:rsidR="00850DDD" w:rsidRPr="00850DDD" w:rsidRDefault="00850DDD" w:rsidP="00850DDD">
      <w:pPr>
        <w:rPr>
          <w:sz w:val="24"/>
          <w:szCs w:val="24"/>
        </w:rPr>
      </w:pPr>
    </w:p>
    <w:p w14:paraId="351D5AAA" w14:textId="422C05D2" w:rsidR="00850DDD" w:rsidRPr="00850DDD" w:rsidRDefault="00850DDD" w:rsidP="00850DDD">
      <w:pPr>
        <w:rPr>
          <w:sz w:val="24"/>
          <w:szCs w:val="24"/>
        </w:rPr>
      </w:pPr>
    </w:p>
    <w:p w14:paraId="2DE82FDE" w14:textId="3F8124AD" w:rsidR="00850DDD" w:rsidRPr="00850DDD" w:rsidRDefault="00850DDD" w:rsidP="00850DDD">
      <w:pPr>
        <w:rPr>
          <w:sz w:val="24"/>
          <w:szCs w:val="24"/>
        </w:rPr>
      </w:pPr>
    </w:p>
    <w:p w14:paraId="5868D032" w14:textId="4807F5B7" w:rsidR="00850DDD" w:rsidRPr="00850DDD" w:rsidRDefault="00850DDD" w:rsidP="00850DDD">
      <w:pPr>
        <w:rPr>
          <w:sz w:val="24"/>
          <w:szCs w:val="24"/>
        </w:rPr>
      </w:pPr>
    </w:p>
    <w:p w14:paraId="746A485E" w14:textId="2C6724A7" w:rsidR="00850DDD" w:rsidRPr="00850DDD" w:rsidRDefault="00850DDD" w:rsidP="00850DDD">
      <w:pPr>
        <w:rPr>
          <w:sz w:val="24"/>
          <w:szCs w:val="24"/>
        </w:rPr>
      </w:pPr>
    </w:p>
    <w:p w14:paraId="0BF5E0BB" w14:textId="72BB130A" w:rsidR="00850DDD" w:rsidRPr="00850DDD" w:rsidRDefault="00850DDD" w:rsidP="00850DDD">
      <w:pPr>
        <w:rPr>
          <w:sz w:val="24"/>
          <w:szCs w:val="24"/>
        </w:rPr>
      </w:pPr>
    </w:p>
    <w:p w14:paraId="0DD64DD0" w14:textId="7173DCAE" w:rsidR="00850DDD" w:rsidRPr="00850DDD" w:rsidRDefault="00850DDD" w:rsidP="00850DDD">
      <w:pPr>
        <w:rPr>
          <w:sz w:val="24"/>
          <w:szCs w:val="24"/>
        </w:rPr>
      </w:pPr>
    </w:p>
    <w:p w14:paraId="04E6014A" w14:textId="06CC33F3" w:rsidR="00850DDD" w:rsidRPr="00850DDD" w:rsidRDefault="00850DDD" w:rsidP="00850DDD">
      <w:pPr>
        <w:rPr>
          <w:sz w:val="24"/>
          <w:szCs w:val="24"/>
        </w:rPr>
      </w:pPr>
    </w:p>
    <w:p w14:paraId="62F1B05D" w14:textId="6D07DDBD" w:rsidR="00850DDD" w:rsidRPr="00850DDD" w:rsidRDefault="00850DDD" w:rsidP="00850DDD">
      <w:pPr>
        <w:rPr>
          <w:sz w:val="24"/>
          <w:szCs w:val="24"/>
        </w:rPr>
      </w:pPr>
    </w:p>
    <w:p w14:paraId="61D28276" w14:textId="63E3CACC" w:rsidR="00850DDD" w:rsidRPr="00850DDD" w:rsidRDefault="00850DDD" w:rsidP="00850DDD">
      <w:pPr>
        <w:rPr>
          <w:sz w:val="24"/>
          <w:szCs w:val="24"/>
        </w:rPr>
      </w:pPr>
    </w:p>
    <w:p w14:paraId="34E7DD76" w14:textId="3E27BA2E" w:rsidR="00850DDD" w:rsidRPr="00850DDD" w:rsidRDefault="00850DDD" w:rsidP="00850DDD">
      <w:pPr>
        <w:rPr>
          <w:sz w:val="24"/>
          <w:szCs w:val="24"/>
        </w:rPr>
      </w:pPr>
    </w:p>
    <w:p w14:paraId="151E4709" w14:textId="4597F352" w:rsidR="00850DDD" w:rsidRPr="00850DDD" w:rsidRDefault="00850DDD" w:rsidP="00850DDD">
      <w:pPr>
        <w:rPr>
          <w:sz w:val="24"/>
          <w:szCs w:val="24"/>
        </w:rPr>
      </w:pPr>
    </w:p>
    <w:p w14:paraId="715E5C77" w14:textId="4C0E2C9A" w:rsidR="00850DDD" w:rsidRPr="00850DDD" w:rsidRDefault="00850DDD" w:rsidP="00850DDD">
      <w:pPr>
        <w:rPr>
          <w:sz w:val="24"/>
          <w:szCs w:val="24"/>
        </w:rPr>
      </w:pPr>
    </w:p>
    <w:p w14:paraId="56D1F506" w14:textId="4FB1C24B" w:rsidR="00850DDD" w:rsidRPr="00850DDD" w:rsidRDefault="00850DDD" w:rsidP="00850DDD">
      <w:pPr>
        <w:rPr>
          <w:sz w:val="24"/>
          <w:szCs w:val="24"/>
        </w:rPr>
      </w:pPr>
    </w:p>
    <w:p w14:paraId="71778C49" w14:textId="124DD2F2" w:rsidR="00850DDD" w:rsidRPr="00850DDD" w:rsidRDefault="00850DDD" w:rsidP="00850DDD">
      <w:pPr>
        <w:rPr>
          <w:sz w:val="24"/>
          <w:szCs w:val="24"/>
        </w:rPr>
      </w:pPr>
    </w:p>
    <w:p w14:paraId="4EA23C4B" w14:textId="40EFF3CB" w:rsidR="00850DDD" w:rsidRPr="00850DDD" w:rsidRDefault="00850DDD" w:rsidP="00850DDD">
      <w:pPr>
        <w:rPr>
          <w:sz w:val="24"/>
          <w:szCs w:val="24"/>
        </w:rPr>
      </w:pPr>
    </w:p>
    <w:p w14:paraId="506897D3" w14:textId="579554C4" w:rsidR="00850DDD" w:rsidRPr="00850DDD" w:rsidRDefault="00850DDD" w:rsidP="00850DDD">
      <w:pPr>
        <w:rPr>
          <w:sz w:val="24"/>
          <w:szCs w:val="24"/>
        </w:rPr>
      </w:pPr>
    </w:p>
    <w:p w14:paraId="16E1B840" w14:textId="6C6628F1" w:rsidR="00850DDD" w:rsidRPr="00850DDD" w:rsidRDefault="00850DDD" w:rsidP="00850DDD">
      <w:pPr>
        <w:rPr>
          <w:sz w:val="24"/>
          <w:szCs w:val="24"/>
        </w:rPr>
      </w:pPr>
    </w:p>
    <w:p w14:paraId="263DA083" w14:textId="254377EA" w:rsidR="00850DDD" w:rsidRPr="00850DDD" w:rsidRDefault="00850DDD" w:rsidP="00850DDD">
      <w:pPr>
        <w:rPr>
          <w:sz w:val="24"/>
          <w:szCs w:val="24"/>
        </w:rPr>
      </w:pPr>
    </w:p>
    <w:p w14:paraId="285C19EF" w14:textId="705BBC10" w:rsidR="00850DDD" w:rsidRPr="00850DDD" w:rsidRDefault="00850DDD" w:rsidP="00850DDD">
      <w:pPr>
        <w:rPr>
          <w:sz w:val="24"/>
          <w:szCs w:val="24"/>
        </w:rPr>
      </w:pPr>
    </w:p>
    <w:p w14:paraId="0A4AB4A4" w14:textId="08897FEF" w:rsidR="00850DDD" w:rsidRDefault="00850DDD" w:rsidP="00850DDD">
      <w:pPr>
        <w:tabs>
          <w:tab w:val="left" w:pos="25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DFDA0B5" w14:textId="49D3BD9A" w:rsidR="00850DDD" w:rsidRDefault="00850DDD" w:rsidP="00850DDD">
      <w:pPr>
        <w:tabs>
          <w:tab w:val="left" w:pos="2595"/>
        </w:tabs>
        <w:rPr>
          <w:sz w:val="24"/>
          <w:szCs w:val="24"/>
        </w:rPr>
      </w:pPr>
      <w:r>
        <w:rPr>
          <w:sz w:val="24"/>
          <w:szCs w:val="24"/>
        </w:rPr>
        <w:t>Tenemos un menú lateral despegable en el podemos encontrar las diferentes opciones para filtrar las noticias por su categoría.</w:t>
      </w:r>
    </w:p>
    <w:p w14:paraId="6A101749" w14:textId="726DB826" w:rsidR="00850DDD" w:rsidRPr="00850DDD" w:rsidRDefault="00850DDD" w:rsidP="00850DDD">
      <w:pPr>
        <w:tabs>
          <w:tab w:val="left" w:pos="2595"/>
        </w:tabs>
        <w:rPr>
          <w:sz w:val="24"/>
          <w:szCs w:val="24"/>
        </w:rPr>
      </w:pPr>
      <w:r>
        <w:rPr>
          <w:sz w:val="24"/>
          <w:szCs w:val="24"/>
        </w:rPr>
        <w:t>También tenemos la opción para acceder a la lista de usuarios y a una sección donde se da información sobre este proyecto y su desarrollador.</w:t>
      </w:r>
    </w:p>
    <w:p w14:paraId="01BAF47D" w14:textId="77777777" w:rsidR="00850DDD" w:rsidRDefault="00850DDD" w:rsidP="00850DDD">
      <w:pPr>
        <w:tabs>
          <w:tab w:val="left" w:pos="2595"/>
        </w:tabs>
        <w:rPr>
          <w:b/>
          <w:bCs/>
          <w:sz w:val="28"/>
          <w:szCs w:val="28"/>
        </w:rPr>
      </w:pPr>
    </w:p>
    <w:p w14:paraId="72ECD3B9" w14:textId="68970288" w:rsidR="00850DDD" w:rsidRDefault="00850DDD" w:rsidP="00850DDD">
      <w:pPr>
        <w:tabs>
          <w:tab w:val="left" w:pos="2595"/>
        </w:tabs>
        <w:rPr>
          <w:b/>
          <w:bCs/>
          <w:sz w:val="28"/>
          <w:szCs w:val="28"/>
        </w:rPr>
      </w:pPr>
      <w:r w:rsidRPr="00850DDD">
        <w:rPr>
          <w:b/>
          <w:bCs/>
          <w:sz w:val="28"/>
          <w:szCs w:val="28"/>
        </w:rPr>
        <w:t>Detalle de noticia:</w:t>
      </w:r>
    </w:p>
    <w:p w14:paraId="0448F8C5" w14:textId="77777777" w:rsidR="00850DDD" w:rsidRDefault="00850DDD" w:rsidP="00850DDD">
      <w:pPr>
        <w:tabs>
          <w:tab w:val="left" w:pos="2595"/>
        </w:tabs>
        <w:rPr>
          <w:b/>
          <w:bCs/>
          <w:sz w:val="28"/>
          <w:szCs w:val="28"/>
        </w:rPr>
      </w:pPr>
    </w:p>
    <w:p w14:paraId="5B5C4328" w14:textId="14754BE2" w:rsidR="00850DDD" w:rsidRPr="00850DDD" w:rsidRDefault="00850DDD" w:rsidP="00850DDD">
      <w:pPr>
        <w:tabs>
          <w:tab w:val="left" w:pos="2595"/>
        </w:tabs>
        <w:rPr>
          <w:b/>
          <w:bCs/>
          <w:sz w:val="28"/>
          <w:szCs w:val="28"/>
        </w:rPr>
      </w:pPr>
      <w:r w:rsidRPr="00850DD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33072CB" wp14:editId="1B348498">
            <wp:simplePos x="0" y="0"/>
            <wp:positionH relativeFrom="page">
              <wp:posOffset>9525</wp:posOffset>
            </wp:positionH>
            <wp:positionV relativeFrom="paragraph">
              <wp:posOffset>220980</wp:posOffset>
            </wp:positionV>
            <wp:extent cx="7553193" cy="48768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795" cy="48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411AB" w14:textId="1266847F" w:rsidR="00850DDD" w:rsidRPr="00850DDD" w:rsidRDefault="00850DDD" w:rsidP="00850DDD">
      <w:pPr>
        <w:rPr>
          <w:sz w:val="28"/>
          <w:szCs w:val="28"/>
        </w:rPr>
      </w:pPr>
    </w:p>
    <w:p w14:paraId="01F5B888" w14:textId="4AB4FC51" w:rsidR="00850DDD" w:rsidRPr="00850DDD" w:rsidRDefault="00850DDD" w:rsidP="00850DDD">
      <w:pPr>
        <w:rPr>
          <w:sz w:val="28"/>
          <w:szCs w:val="28"/>
        </w:rPr>
      </w:pPr>
    </w:p>
    <w:p w14:paraId="1C409123" w14:textId="740CB0CC" w:rsidR="00850DDD" w:rsidRPr="00850DDD" w:rsidRDefault="00850DDD" w:rsidP="00850DDD">
      <w:pPr>
        <w:rPr>
          <w:sz w:val="28"/>
          <w:szCs w:val="28"/>
        </w:rPr>
      </w:pPr>
    </w:p>
    <w:p w14:paraId="25E76E15" w14:textId="3A76EBBA" w:rsidR="00850DDD" w:rsidRPr="00850DDD" w:rsidRDefault="00850DDD" w:rsidP="00850DDD">
      <w:pPr>
        <w:rPr>
          <w:sz w:val="28"/>
          <w:szCs w:val="28"/>
        </w:rPr>
      </w:pPr>
    </w:p>
    <w:p w14:paraId="7F3E1F13" w14:textId="0D3B1A4F" w:rsidR="00850DDD" w:rsidRPr="00850DDD" w:rsidRDefault="00850DDD" w:rsidP="00850DDD">
      <w:pPr>
        <w:rPr>
          <w:sz w:val="28"/>
          <w:szCs w:val="28"/>
        </w:rPr>
      </w:pPr>
    </w:p>
    <w:p w14:paraId="2F6D0CA9" w14:textId="058B7F92" w:rsidR="00850DDD" w:rsidRPr="00850DDD" w:rsidRDefault="00850DDD" w:rsidP="00850DDD">
      <w:pPr>
        <w:rPr>
          <w:sz w:val="28"/>
          <w:szCs w:val="28"/>
        </w:rPr>
      </w:pPr>
    </w:p>
    <w:p w14:paraId="53A9C527" w14:textId="32FD3D17" w:rsidR="00850DDD" w:rsidRPr="00850DDD" w:rsidRDefault="00850DDD" w:rsidP="00850DDD">
      <w:pPr>
        <w:rPr>
          <w:sz w:val="28"/>
          <w:szCs w:val="28"/>
        </w:rPr>
      </w:pPr>
    </w:p>
    <w:p w14:paraId="381D5F9E" w14:textId="59E9F615" w:rsidR="00850DDD" w:rsidRPr="00850DDD" w:rsidRDefault="00850DDD" w:rsidP="00850DDD">
      <w:pPr>
        <w:rPr>
          <w:sz w:val="28"/>
          <w:szCs w:val="28"/>
        </w:rPr>
      </w:pPr>
    </w:p>
    <w:p w14:paraId="7F925A9E" w14:textId="2CAB5B2E" w:rsidR="00850DDD" w:rsidRPr="00850DDD" w:rsidRDefault="00850DDD" w:rsidP="00850DDD">
      <w:pPr>
        <w:rPr>
          <w:sz w:val="28"/>
          <w:szCs w:val="28"/>
        </w:rPr>
      </w:pPr>
    </w:p>
    <w:p w14:paraId="44D5D03F" w14:textId="59A2E73D" w:rsidR="00850DDD" w:rsidRPr="00850DDD" w:rsidRDefault="00850DDD" w:rsidP="00850DDD">
      <w:pPr>
        <w:rPr>
          <w:sz w:val="28"/>
          <w:szCs w:val="28"/>
        </w:rPr>
      </w:pPr>
    </w:p>
    <w:p w14:paraId="598DEDA5" w14:textId="34E2AEA8" w:rsidR="00850DDD" w:rsidRPr="00850DDD" w:rsidRDefault="00850DDD" w:rsidP="00850DDD">
      <w:pPr>
        <w:rPr>
          <w:sz w:val="28"/>
          <w:szCs w:val="28"/>
        </w:rPr>
      </w:pPr>
    </w:p>
    <w:p w14:paraId="77532318" w14:textId="4B76352C" w:rsidR="00850DDD" w:rsidRPr="00850DDD" w:rsidRDefault="00850DDD" w:rsidP="00850DDD">
      <w:pPr>
        <w:rPr>
          <w:sz w:val="28"/>
          <w:szCs w:val="28"/>
        </w:rPr>
      </w:pPr>
    </w:p>
    <w:p w14:paraId="10E2B0BB" w14:textId="63A29DF2" w:rsidR="00850DDD" w:rsidRPr="00850DDD" w:rsidRDefault="00850DDD" w:rsidP="00850DDD">
      <w:pPr>
        <w:rPr>
          <w:sz w:val="28"/>
          <w:szCs w:val="28"/>
        </w:rPr>
      </w:pPr>
    </w:p>
    <w:p w14:paraId="7092269A" w14:textId="31DFCC0C" w:rsidR="00850DDD" w:rsidRPr="00850DDD" w:rsidRDefault="00850DDD" w:rsidP="00850DDD">
      <w:pPr>
        <w:rPr>
          <w:sz w:val="28"/>
          <w:szCs w:val="28"/>
        </w:rPr>
      </w:pPr>
    </w:p>
    <w:p w14:paraId="71A3A3A0" w14:textId="2DC924F7" w:rsidR="00850DDD" w:rsidRPr="00850DDD" w:rsidRDefault="00850DDD" w:rsidP="00850DDD">
      <w:pPr>
        <w:rPr>
          <w:sz w:val="28"/>
          <w:szCs w:val="28"/>
        </w:rPr>
      </w:pPr>
    </w:p>
    <w:p w14:paraId="189BEAAE" w14:textId="3086CB9C" w:rsidR="00850DDD" w:rsidRPr="00850DDD" w:rsidRDefault="00850DDD" w:rsidP="00850DDD">
      <w:pPr>
        <w:rPr>
          <w:sz w:val="28"/>
          <w:szCs w:val="28"/>
        </w:rPr>
      </w:pPr>
    </w:p>
    <w:p w14:paraId="3E3DF491" w14:textId="69DC30CC" w:rsidR="00850DDD" w:rsidRPr="00850DDD" w:rsidRDefault="00850DDD" w:rsidP="00850DDD">
      <w:pPr>
        <w:rPr>
          <w:sz w:val="28"/>
          <w:szCs w:val="28"/>
        </w:rPr>
      </w:pPr>
    </w:p>
    <w:p w14:paraId="3F48DEF2" w14:textId="699DC5C6" w:rsidR="00850DDD" w:rsidRPr="00850DDD" w:rsidRDefault="00850DDD" w:rsidP="00850DDD">
      <w:pPr>
        <w:rPr>
          <w:sz w:val="28"/>
          <w:szCs w:val="28"/>
        </w:rPr>
      </w:pPr>
    </w:p>
    <w:p w14:paraId="64B9314B" w14:textId="2FA4E775" w:rsidR="00850DDD" w:rsidRPr="00850DDD" w:rsidRDefault="00850DDD" w:rsidP="00850DDD">
      <w:pPr>
        <w:rPr>
          <w:sz w:val="28"/>
          <w:szCs w:val="28"/>
        </w:rPr>
      </w:pPr>
    </w:p>
    <w:p w14:paraId="64504BD8" w14:textId="777A7D39" w:rsidR="00850DDD" w:rsidRPr="00850DDD" w:rsidRDefault="00850DDD" w:rsidP="00850DDD">
      <w:pPr>
        <w:rPr>
          <w:sz w:val="28"/>
          <w:szCs w:val="28"/>
        </w:rPr>
      </w:pPr>
    </w:p>
    <w:p w14:paraId="3122F928" w14:textId="25BD3A57" w:rsidR="00850DDD" w:rsidRPr="00850DDD" w:rsidRDefault="00850DDD" w:rsidP="00850DDD">
      <w:pPr>
        <w:rPr>
          <w:sz w:val="28"/>
          <w:szCs w:val="28"/>
        </w:rPr>
      </w:pPr>
    </w:p>
    <w:p w14:paraId="6773E808" w14:textId="64995F3C" w:rsidR="00850DDD" w:rsidRPr="00850DDD" w:rsidRDefault="00850DDD" w:rsidP="00850DDD">
      <w:pPr>
        <w:rPr>
          <w:sz w:val="28"/>
          <w:szCs w:val="28"/>
        </w:rPr>
      </w:pPr>
    </w:p>
    <w:p w14:paraId="0C2D7CC2" w14:textId="77777777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4E65E8EB" w14:textId="77777777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041B0F34" w14:textId="77777777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61786A79" w14:textId="77777777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3890AE9F" w14:textId="1D22F75D" w:rsidR="00850DDD" w:rsidRDefault="00850DDD" w:rsidP="00850DDD">
      <w:pPr>
        <w:tabs>
          <w:tab w:val="left" w:pos="3840"/>
        </w:tabs>
        <w:rPr>
          <w:sz w:val="24"/>
          <w:szCs w:val="24"/>
        </w:rPr>
      </w:pPr>
      <w:r>
        <w:rPr>
          <w:sz w:val="24"/>
          <w:szCs w:val="24"/>
        </w:rPr>
        <w:t>Al hacer “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>” sobre una de las noticias de la lista, podremos ver todo su contenido al completo.</w:t>
      </w:r>
    </w:p>
    <w:p w14:paraId="54E701D4" w14:textId="010E3199" w:rsidR="00850DDD" w:rsidRDefault="00850DDD" w:rsidP="00850DDD">
      <w:pPr>
        <w:tabs>
          <w:tab w:val="left" w:pos="3840"/>
        </w:tabs>
        <w:rPr>
          <w:sz w:val="24"/>
          <w:szCs w:val="24"/>
        </w:rPr>
      </w:pPr>
      <w:r>
        <w:rPr>
          <w:sz w:val="24"/>
          <w:szCs w:val="24"/>
        </w:rPr>
        <w:t>En esta vista detallada, también tenemos las opciones de editar o eliminar la noticia.</w:t>
      </w:r>
    </w:p>
    <w:p w14:paraId="189161FF" w14:textId="36A5505F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7F090D8C" w14:textId="1959A72D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1F6F31CE" w14:textId="07D6781E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49CAC6ED" w14:textId="63998CEE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14C072A9" w14:textId="35FB7BF6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0BCF598C" w14:textId="2CAB06C9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383005F7" w14:textId="2561B05F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2FB7E59C" w14:textId="3CF054E2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6AF53951" w14:textId="5CA4C2BF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417944BE" w14:textId="644F15C5" w:rsidR="00850DDD" w:rsidRDefault="00850DDD" w:rsidP="00850DDD">
      <w:pPr>
        <w:tabs>
          <w:tab w:val="left" w:pos="3840"/>
        </w:tabs>
        <w:rPr>
          <w:sz w:val="24"/>
          <w:szCs w:val="24"/>
        </w:rPr>
      </w:pPr>
    </w:p>
    <w:p w14:paraId="72BC2684" w14:textId="22B4027C" w:rsidR="00850DDD" w:rsidRDefault="00E17A15" w:rsidP="00850DDD">
      <w:pPr>
        <w:tabs>
          <w:tab w:val="left" w:pos="3840"/>
        </w:tabs>
        <w:rPr>
          <w:b/>
          <w:bCs/>
          <w:sz w:val="28"/>
          <w:szCs w:val="28"/>
        </w:rPr>
      </w:pPr>
      <w:r w:rsidRPr="00E17A15">
        <w:rPr>
          <w:b/>
          <w:bCs/>
          <w:sz w:val="28"/>
          <w:szCs w:val="28"/>
        </w:rPr>
        <w:lastRenderedPageBreak/>
        <w:t>Añadir noticia:</w:t>
      </w:r>
    </w:p>
    <w:p w14:paraId="34274A57" w14:textId="6ED01AD7" w:rsidR="00850DDD" w:rsidRDefault="00324412" w:rsidP="00850DDD">
      <w:pPr>
        <w:tabs>
          <w:tab w:val="left" w:pos="384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06CD75" wp14:editId="07CCC15F">
            <wp:simplePos x="0" y="0"/>
            <wp:positionH relativeFrom="margin">
              <wp:posOffset>-145415</wp:posOffset>
            </wp:positionH>
            <wp:positionV relativeFrom="paragraph">
              <wp:posOffset>106680</wp:posOffset>
            </wp:positionV>
            <wp:extent cx="5731510" cy="4533900"/>
            <wp:effectExtent l="0" t="0" r="254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FC07BF" w14:textId="01C1E522" w:rsidR="00E17A15" w:rsidRPr="00E17A15" w:rsidRDefault="00E17A15" w:rsidP="00E17A15">
      <w:pPr>
        <w:rPr>
          <w:sz w:val="24"/>
          <w:szCs w:val="24"/>
        </w:rPr>
      </w:pPr>
    </w:p>
    <w:p w14:paraId="06800C6B" w14:textId="796907C9" w:rsidR="00E17A15" w:rsidRPr="00E17A15" w:rsidRDefault="00E17A15" w:rsidP="00E17A15">
      <w:pPr>
        <w:rPr>
          <w:sz w:val="24"/>
          <w:szCs w:val="24"/>
        </w:rPr>
      </w:pPr>
    </w:p>
    <w:p w14:paraId="4D5CB394" w14:textId="78621259" w:rsidR="00E17A15" w:rsidRPr="00E17A15" w:rsidRDefault="00E17A15" w:rsidP="00E17A15">
      <w:pPr>
        <w:rPr>
          <w:sz w:val="24"/>
          <w:szCs w:val="24"/>
        </w:rPr>
      </w:pPr>
    </w:p>
    <w:p w14:paraId="6566DB83" w14:textId="3600221B" w:rsidR="00E17A15" w:rsidRPr="00E17A15" w:rsidRDefault="00E17A15" w:rsidP="00E17A15">
      <w:pPr>
        <w:rPr>
          <w:sz w:val="24"/>
          <w:szCs w:val="24"/>
        </w:rPr>
      </w:pPr>
    </w:p>
    <w:p w14:paraId="3E2946C4" w14:textId="508CA8B1" w:rsidR="00E17A15" w:rsidRPr="00E17A15" w:rsidRDefault="00E17A15" w:rsidP="00E17A15">
      <w:pPr>
        <w:rPr>
          <w:sz w:val="24"/>
          <w:szCs w:val="24"/>
        </w:rPr>
      </w:pPr>
    </w:p>
    <w:p w14:paraId="3F305FD3" w14:textId="3DD8ED1B" w:rsidR="00E17A15" w:rsidRPr="00E17A15" w:rsidRDefault="00E17A15" w:rsidP="00E17A15">
      <w:pPr>
        <w:rPr>
          <w:sz w:val="24"/>
          <w:szCs w:val="24"/>
        </w:rPr>
      </w:pPr>
    </w:p>
    <w:p w14:paraId="460CFB47" w14:textId="7B109DCB" w:rsidR="00E17A15" w:rsidRPr="00E17A15" w:rsidRDefault="00E17A15" w:rsidP="00E17A15">
      <w:pPr>
        <w:rPr>
          <w:sz w:val="24"/>
          <w:szCs w:val="24"/>
        </w:rPr>
      </w:pPr>
    </w:p>
    <w:p w14:paraId="47826E21" w14:textId="71C7CBB7" w:rsidR="00E17A15" w:rsidRPr="00E17A15" w:rsidRDefault="00E17A15" w:rsidP="00E17A15">
      <w:pPr>
        <w:rPr>
          <w:sz w:val="24"/>
          <w:szCs w:val="24"/>
        </w:rPr>
      </w:pPr>
    </w:p>
    <w:p w14:paraId="18DF229F" w14:textId="433FDA0B" w:rsidR="00E17A15" w:rsidRPr="00E17A15" w:rsidRDefault="00E17A15" w:rsidP="00E17A15">
      <w:pPr>
        <w:rPr>
          <w:sz w:val="24"/>
          <w:szCs w:val="24"/>
        </w:rPr>
      </w:pPr>
    </w:p>
    <w:p w14:paraId="039CBF40" w14:textId="2F61B944" w:rsidR="00E17A15" w:rsidRPr="00E17A15" w:rsidRDefault="00E17A15" w:rsidP="00E17A15">
      <w:pPr>
        <w:rPr>
          <w:sz w:val="24"/>
          <w:szCs w:val="24"/>
        </w:rPr>
      </w:pPr>
    </w:p>
    <w:p w14:paraId="530D3653" w14:textId="3CE9F913" w:rsidR="00E17A15" w:rsidRPr="00E17A15" w:rsidRDefault="00E17A15" w:rsidP="00E17A15">
      <w:pPr>
        <w:rPr>
          <w:sz w:val="24"/>
          <w:szCs w:val="24"/>
        </w:rPr>
      </w:pPr>
    </w:p>
    <w:p w14:paraId="77052F75" w14:textId="1CFA8861" w:rsidR="00E17A15" w:rsidRPr="00E17A15" w:rsidRDefault="00E17A15" w:rsidP="00E17A15">
      <w:pPr>
        <w:rPr>
          <w:sz w:val="24"/>
          <w:szCs w:val="24"/>
        </w:rPr>
      </w:pPr>
    </w:p>
    <w:p w14:paraId="524EA1DE" w14:textId="2DA49711" w:rsidR="00E17A15" w:rsidRPr="00E17A15" w:rsidRDefault="00E17A15" w:rsidP="00E17A15">
      <w:pPr>
        <w:rPr>
          <w:sz w:val="24"/>
          <w:szCs w:val="24"/>
        </w:rPr>
      </w:pPr>
    </w:p>
    <w:p w14:paraId="1E4443B7" w14:textId="3BE68378" w:rsidR="00E17A15" w:rsidRPr="00E17A15" w:rsidRDefault="00E17A15" w:rsidP="00E17A15">
      <w:pPr>
        <w:rPr>
          <w:sz w:val="24"/>
          <w:szCs w:val="24"/>
        </w:rPr>
      </w:pPr>
    </w:p>
    <w:p w14:paraId="154E7115" w14:textId="7D54E7F9" w:rsidR="00E17A15" w:rsidRPr="00E17A15" w:rsidRDefault="00E17A15" w:rsidP="00E17A15">
      <w:pPr>
        <w:rPr>
          <w:sz w:val="24"/>
          <w:szCs w:val="24"/>
        </w:rPr>
      </w:pPr>
    </w:p>
    <w:p w14:paraId="3D54483F" w14:textId="65647E6A" w:rsidR="00E17A15" w:rsidRPr="00E17A15" w:rsidRDefault="00E17A15" w:rsidP="00E17A15">
      <w:pPr>
        <w:rPr>
          <w:sz w:val="24"/>
          <w:szCs w:val="24"/>
        </w:rPr>
      </w:pPr>
    </w:p>
    <w:p w14:paraId="5B528711" w14:textId="081479DC" w:rsidR="00E17A15" w:rsidRPr="00E17A15" w:rsidRDefault="00E17A15" w:rsidP="00E17A15">
      <w:pPr>
        <w:rPr>
          <w:sz w:val="24"/>
          <w:szCs w:val="24"/>
        </w:rPr>
      </w:pPr>
    </w:p>
    <w:p w14:paraId="1493A8DE" w14:textId="7FC20C1C" w:rsidR="00E17A15" w:rsidRPr="00E17A15" w:rsidRDefault="00E17A15" w:rsidP="00E17A15">
      <w:pPr>
        <w:rPr>
          <w:sz w:val="24"/>
          <w:szCs w:val="24"/>
        </w:rPr>
      </w:pPr>
    </w:p>
    <w:p w14:paraId="5257889B" w14:textId="032074A9" w:rsidR="00E17A15" w:rsidRPr="00E17A15" w:rsidRDefault="00E17A15" w:rsidP="00E17A15">
      <w:pPr>
        <w:rPr>
          <w:sz w:val="24"/>
          <w:szCs w:val="24"/>
        </w:rPr>
      </w:pPr>
    </w:p>
    <w:p w14:paraId="0F281C6A" w14:textId="10D6B7A6" w:rsidR="00E17A15" w:rsidRPr="00E17A15" w:rsidRDefault="00E17A15" w:rsidP="00E17A15">
      <w:pPr>
        <w:rPr>
          <w:sz w:val="24"/>
          <w:szCs w:val="24"/>
        </w:rPr>
      </w:pPr>
    </w:p>
    <w:p w14:paraId="18501B12" w14:textId="542B4B1E" w:rsidR="00E17A15" w:rsidRPr="00E17A15" w:rsidRDefault="00E17A15" w:rsidP="00E17A15">
      <w:pPr>
        <w:rPr>
          <w:sz w:val="24"/>
          <w:szCs w:val="24"/>
        </w:rPr>
      </w:pPr>
    </w:p>
    <w:p w14:paraId="1BEDA5FA" w14:textId="070526C4" w:rsidR="00E17A15" w:rsidRPr="00E17A15" w:rsidRDefault="00E17A15" w:rsidP="00E17A15">
      <w:pPr>
        <w:rPr>
          <w:sz w:val="24"/>
          <w:szCs w:val="24"/>
        </w:rPr>
      </w:pPr>
    </w:p>
    <w:p w14:paraId="6BACD07E" w14:textId="5FC760D1" w:rsidR="00E17A15" w:rsidRPr="00E17A15" w:rsidRDefault="00E17A15" w:rsidP="00E17A15">
      <w:pPr>
        <w:rPr>
          <w:sz w:val="24"/>
          <w:szCs w:val="24"/>
        </w:rPr>
      </w:pPr>
    </w:p>
    <w:p w14:paraId="7EDA1341" w14:textId="0F21A2F2" w:rsidR="00E17A15" w:rsidRPr="00E17A15" w:rsidRDefault="00E17A15" w:rsidP="00E17A15">
      <w:pPr>
        <w:rPr>
          <w:sz w:val="24"/>
          <w:szCs w:val="24"/>
        </w:rPr>
      </w:pPr>
    </w:p>
    <w:p w14:paraId="26DE2C92" w14:textId="3460B2AF" w:rsidR="00E17A15" w:rsidRPr="00E17A15" w:rsidRDefault="00E17A15" w:rsidP="00E17A15">
      <w:pPr>
        <w:rPr>
          <w:sz w:val="24"/>
          <w:szCs w:val="24"/>
        </w:rPr>
      </w:pPr>
    </w:p>
    <w:p w14:paraId="6E583E11" w14:textId="40A2AB5B" w:rsidR="00E17A15" w:rsidRDefault="00E17A15" w:rsidP="00E17A15">
      <w:pPr>
        <w:tabs>
          <w:tab w:val="left" w:pos="2880"/>
        </w:tabs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CE70F4B" wp14:editId="3D19B8B4">
            <wp:simplePos x="0" y="0"/>
            <wp:positionH relativeFrom="page">
              <wp:align>left</wp:align>
            </wp:positionH>
            <wp:positionV relativeFrom="paragraph">
              <wp:posOffset>257810</wp:posOffset>
            </wp:positionV>
            <wp:extent cx="7524115" cy="2914650"/>
            <wp:effectExtent l="0" t="0" r="63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1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A15">
        <w:rPr>
          <w:b/>
          <w:bCs/>
          <w:sz w:val="28"/>
          <w:szCs w:val="28"/>
        </w:rPr>
        <w:t>Listado de usuarios:</w:t>
      </w:r>
    </w:p>
    <w:p w14:paraId="3B94A8A3" w14:textId="77777777" w:rsidR="00324412" w:rsidRPr="00E17A15" w:rsidRDefault="00324412" w:rsidP="00E17A15">
      <w:pPr>
        <w:tabs>
          <w:tab w:val="left" w:pos="2880"/>
        </w:tabs>
        <w:rPr>
          <w:b/>
          <w:bCs/>
          <w:sz w:val="28"/>
          <w:szCs w:val="28"/>
        </w:rPr>
      </w:pPr>
    </w:p>
    <w:p w14:paraId="7D252006" w14:textId="3AB887A0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5437E149" w14:textId="7ECA9764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3D1ECA6B" w14:textId="614844B5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2C80CBCA" w14:textId="6416DDC5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5C46C327" w14:textId="21B9A149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696D397F" w14:textId="1E439E05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2311FA56" w14:textId="03BD8AE4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1985F18C" w14:textId="42903B7C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3246E3A8" w14:textId="6498752D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47D434AF" w14:textId="32F608A6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23B69170" w14:textId="2DF633F4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5933EF4E" w14:textId="3870711B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4CAFF69E" w14:textId="1594F520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0E8C8B6B" w14:textId="40CD4397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1DA6C8C8" w14:textId="22715ABA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1E60022F" w14:textId="644094CC" w:rsidR="00E17A15" w:rsidRDefault="00E17A15" w:rsidP="00E17A15">
      <w:pPr>
        <w:tabs>
          <w:tab w:val="left" w:pos="2880"/>
        </w:tabs>
        <w:rPr>
          <w:sz w:val="24"/>
          <w:szCs w:val="24"/>
        </w:rPr>
      </w:pPr>
    </w:p>
    <w:p w14:paraId="31DCAD0E" w14:textId="4A86A254" w:rsidR="00E17A15" w:rsidRDefault="00E17A15" w:rsidP="00E17A15">
      <w:p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>En la lista de usuarios podemos ver todos los usuarios de la web.</w:t>
      </w:r>
    </w:p>
    <w:p w14:paraId="7BE23826" w14:textId="46657D8A" w:rsidR="00E17A15" w:rsidRDefault="00E17A15" w:rsidP="00E17A15">
      <w:p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>En ella podemos editar, borrar y añadir usuarios.</w:t>
      </w:r>
    </w:p>
    <w:sectPr w:rsidR="00E17A15" w:rsidSect="00AA0AE0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63B46" w14:textId="77777777" w:rsidR="00D77E5C" w:rsidRDefault="00D77E5C" w:rsidP="00650219">
      <w:r>
        <w:separator/>
      </w:r>
    </w:p>
  </w:endnote>
  <w:endnote w:type="continuationSeparator" w:id="0">
    <w:p w14:paraId="0F160B4E" w14:textId="77777777" w:rsidR="00D77E5C" w:rsidRDefault="00D77E5C" w:rsidP="0065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0D55F" w14:textId="77777777" w:rsidR="00D77E5C" w:rsidRDefault="00D77E5C" w:rsidP="00650219">
      <w:r>
        <w:separator/>
      </w:r>
    </w:p>
  </w:footnote>
  <w:footnote w:type="continuationSeparator" w:id="0">
    <w:p w14:paraId="6AD54F6D" w14:textId="77777777" w:rsidR="00D77E5C" w:rsidRDefault="00D77E5C" w:rsidP="00650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7F86DA5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10"/>
  </w:num>
  <w:num w:numId="4">
    <w:abstractNumId w:val="24"/>
  </w:num>
  <w:num w:numId="5">
    <w:abstractNumId w:val="13"/>
  </w:num>
  <w:num w:numId="6">
    <w:abstractNumId w:val="18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6"/>
  </w:num>
  <w:num w:numId="20">
    <w:abstractNumId w:val="22"/>
  </w:num>
  <w:num w:numId="21">
    <w:abstractNumId w:val="19"/>
  </w:num>
  <w:num w:numId="22">
    <w:abstractNumId w:val="11"/>
  </w:num>
  <w:num w:numId="23">
    <w:abstractNumId w:val="25"/>
  </w:num>
  <w:num w:numId="24">
    <w:abstractNumId w:val="15"/>
  </w:num>
  <w:num w:numId="25">
    <w:abstractNumId w:val="17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E0"/>
    <w:rsid w:val="00096D7E"/>
    <w:rsid w:val="000D1E57"/>
    <w:rsid w:val="000E0B6B"/>
    <w:rsid w:val="00284BFE"/>
    <w:rsid w:val="0028533C"/>
    <w:rsid w:val="00324412"/>
    <w:rsid w:val="00405555"/>
    <w:rsid w:val="004323AE"/>
    <w:rsid w:val="004E108E"/>
    <w:rsid w:val="00645252"/>
    <w:rsid w:val="00650219"/>
    <w:rsid w:val="006C574F"/>
    <w:rsid w:val="006D3D74"/>
    <w:rsid w:val="0083569A"/>
    <w:rsid w:val="00850DDD"/>
    <w:rsid w:val="00A9204E"/>
    <w:rsid w:val="00AA0AE0"/>
    <w:rsid w:val="00BA4787"/>
    <w:rsid w:val="00D77E5C"/>
    <w:rsid w:val="00E17A15"/>
    <w:rsid w:val="00E8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23D3F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219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650219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0219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219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50219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650219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02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02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50219"/>
    <w:rPr>
      <w:rFonts w:ascii="Calibri" w:hAnsi="Calibri" w:cs="Calibri"/>
      <w:i/>
      <w:iCs/>
    </w:rPr>
  </w:style>
  <w:style w:type="character" w:styleId="nfasisintenso">
    <w:name w:val="Intense Emphasis"/>
    <w:basedOn w:val="Fuentedeprrafopredeter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Textoennegrita">
    <w:name w:val="Strong"/>
    <w:basedOn w:val="Fuentedeprrafopredeter"/>
    <w:uiPriority w:val="22"/>
    <w:qFormat/>
    <w:rsid w:val="00650219"/>
    <w:rPr>
      <w:rFonts w:ascii="Calibri" w:hAnsi="Calibri" w:cs="Calibri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Referenciasutil">
    <w:name w:val="Subtle Reference"/>
    <w:basedOn w:val="Fuentedeprrafopredeter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ellibro">
    <w:name w:val="Book Title"/>
    <w:basedOn w:val="Fuentedeprrafopredeter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219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0219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50219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219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219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2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50219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50219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50219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50219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50219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0219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0219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50219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50219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650219"/>
  </w:style>
  <w:style w:type="character" w:customStyle="1" w:styleId="EncabezadoCar">
    <w:name w:val="Encabezado Car"/>
    <w:basedOn w:val="Fuentedeprrafopredeter"/>
    <w:link w:val="Encabezado"/>
    <w:uiPriority w:val="99"/>
    <w:rsid w:val="00650219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650219"/>
  </w:style>
  <w:style w:type="character" w:customStyle="1" w:styleId="PiedepginaCar">
    <w:name w:val="Pie de página Car"/>
    <w:basedOn w:val="Fuentedeprrafopredeter"/>
    <w:link w:val="Piedepgina"/>
    <w:uiPriority w:val="99"/>
    <w:rsid w:val="00650219"/>
    <w:rPr>
      <w:rFonts w:ascii="Calibri" w:hAnsi="Calibri" w:cs="Calibri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styleId="Mencionar">
    <w:name w:val="Mention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650219"/>
    <w:pPr>
      <w:numPr>
        <w:numId w:val="25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50219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50219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50219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5021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unhideWhenUsed/>
    <w:qFormat/>
    <w:rsid w:val="0065021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50219"/>
  </w:style>
  <w:style w:type="character" w:styleId="Refdenotaalfinal">
    <w:name w:val="end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650219"/>
    <w:pPr>
      <w:numPr>
        <w:numId w:val="26"/>
      </w:numPr>
    </w:pPr>
  </w:style>
  <w:style w:type="table" w:styleId="Tablanormal1">
    <w:name w:val="Plain Table 1"/>
    <w:basedOn w:val="Tabla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650219"/>
    <w:rPr>
      <w:rFonts w:ascii="Calibri" w:hAnsi="Calibri" w:cs="Calibri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50219"/>
  </w:style>
  <w:style w:type="character" w:customStyle="1" w:styleId="FechaCar">
    <w:name w:val="Fecha Car"/>
    <w:basedOn w:val="Fuentedeprrafopredeter"/>
    <w:link w:val="Fecha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021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021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5021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5021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021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021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50219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5021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50219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50219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50219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50219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50219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50219"/>
  </w:style>
  <w:style w:type="character" w:customStyle="1" w:styleId="SaludoCar">
    <w:name w:val="Saludo Car"/>
    <w:basedOn w:val="Fuentedeprrafopredeter"/>
    <w:link w:val="Saludo"/>
    <w:uiPriority w:val="99"/>
    <w:semiHidden/>
    <w:rsid w:val="00650219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50219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50219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650219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50219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A0AE0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mus\AppData\Local\Microsoft\Office\16.0\DTS\es-ES%7b8E440847-9C76-4F5C-BC64-70B5B1ED85B8%7d\%7bB07AADE8-C66C-45CE-9A61-65F4F1476E63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36777D7F-9CDA-4216-9040-1C3D486771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{B07AADE8-C66C-45CE-9A61-65F4F1476E63}tf02786999.dotx</Template>
  <TotalTime>0</TotalTime>
  <Pages>9</Pages>
  <Words>235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2020-06-13T22:07:00Z</dcterms:created>
  <dcterms:modified xsi:type="dcterms:W3CDTF">2020-06-16T16:16:00Z</dcterms:modified>
</cp:coreProperties>
</file>